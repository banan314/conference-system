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7248" w:rsidRPr="00536E3E" w:rsidRDefault="00D77248" w:rsidP="00D77248">
      <w:pPr>
        <w:spacing w:after="0"/>
        <w:jc w:val="both"/>
        <w:rPr>
          <w:rFonts w:ascii="Times New Roman" w:eastAsia="Times New Roman" w:hAnsi="Times New Roman" w:cs="Times New Roman"/>
          <w:b/>
          <w:i/>
          <w:sz w:val="52"/>
        </w:rPr>
      </w:pPr>
      <w:r w:rsidRPr="00536E3E">
        <w:rPr>
          <w:rFonts w:ascii="Times New Roman" w:eastAsia="Times New Roman" w:hAnsi="Times New Roman" w:cs="Times New Roman"/>
          <w:b/>
          <w:i/>
          <w:noProof/>
          <w:sz w:val="52"/>
          <w:lang w:eastAsia="pl-PL"/>
        </w:rPr>
        <w:drawing>
          <wp:inline distT="0" distB="0" distL="0" distR="0">
            <wp:extent cx="1857375" cy="1104900"/>
            <wp:effectExtent l="0" t="0" r="9525" b="0"/>
            <wp:docPr id="208" name="Obraz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48" w:rsidRPr="00536E3E" w:rsidRDefault="00D77248" w:rsidP="00D77248">
      <w:pPr>
        <w:spacing w:after="0"/>
        <w:jc w:val="both"/>
        <w:rPr>
          <w:rFonts w:ascii="Times New Roman" w:eastAsia="Times New Roman" w:hAnsi="Times New Roman" w:cs="Times New Roman"/>
          <w:b/>
          <w:i/>
          <w:sz w:val="52"/>
        </w:rPr>
      </w:pPr>
    </w:p>
    <w:p w:rsidR="00D77248" w:rsidRPr="00536E3E" w:rsidRDefault="00D77248" w:rsidP="00D77248">
      <w:pPr>
        <w:spacing w:after="0"/>
        <w:jc w:val="both"/>
        <w:rPr>
          <w:rFonts w:ascii="Times New Roman" w:eastAsia="Times New Roman" w:hAnsi="Times New Roman" w:cs="Times New Roman"/>
          <w:b/>
          <w:i/>
          <w:sz w:val="52"/>
        </w:rPr>
      </w:pPr>
    </w:p>
    <w:p w:rsidR="00D77248" w:rsidRPr="00536E3E" w:rsidRDefault="00D77248" w:rsidP="00D77248">
      <w:pPr>
        <w:spacing w:after="0"/>
        <w:jc w:val="both"/>
        <w:rPr>
          <w:rFonts w:ascii="Times New Roman" w:eastAsia="Times New Roman" w:hAnsi="Times New Roman" w:cs="Times New Roman"/>
          <w:b/>
          <w:i/>
          <w:sz w:val="52"/>
        </w:rPr>
      </w:pPr>
    </w:p>
    <w:p w:rsidR="00D77248" w:rsidRPr="00536E3E" w:rsidRDefault="00D77248" w:rsidP="00D77248">
      <w:pPr>
        <w:spacing w:after="0"/>
        <w:jc w:val="both"/>
        <w:rPr>
          <w:rFonts w:ascii="Times New Roman" w:eastAsia="Times New Roman" w:hAnsi="Times New Roman" w:cs="Times New Roman"/>
          <w:b/>
          <w:i/>
          <w:sz w:val="52"/>
        </w:rPr>
      </w:pPr>
    </w:p>
    <w:p w:rsidR="008F1BB6" w:rsidRDefault="008F1BB6" w:rsidP="008F1BB6">
      <w:pPr>
        <w:spacing w:after="240"/>
        <w:jc w:val="center"/>
        <w:rPr>
          <w:rFonts w:ascii="Times New Roman" w:eastAsia="Times New Roman" w:hAnsi="Times New Roman" w:cs="Times New Roman"/>
          <w:b/>
          <w:i/>
          <w:sz w:val="70"/>
        </w:rPr>
      </w:pPr>
      <w:r w:rsidRPr="008F1BB6">
        <w:rPr>
          <w:rFonts w:ascii="Times New Roman" w:eastAsia="Times New Roman" w:hAnsi="Times New Roman" w:cs="Times New Roman"/>
          <w:b/>
          <w:i/>
          <w:sz w:val="70"/>
        </w:rPr>
        <w:t xml:space="preserve">Bazy Danych </w:t>
      </w:r>
    </w:p>
    <w:p w:rsidR="00D77248" w:rsidRPr="00536E3E" w:rsidRDefault="008F1BB6" w:rsidP="008F1BB6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96"/>
        </w:rPr>
      </w:pPr>
      <w:r w:rsidRPr="008F1BB6">
        <w:rPr>
          <w:rFonts w:ascii="Times New Roman" w:eastAsia="Times New Roman" w:hAnsi="Times New Roman" w:cs="Times New Roman"/>
          <w:b/>
          <w:i/>
          <w:sz w:val="70"/>
        </w:rPr>
        <w:t>Inżynieria Oprogramowania</w:t>
      </w:r>
    </w:p>
    <w:p w:rsidR="00D77248" w:rsidRPr="00536E3E" w:rsidRDefault="00D77248" w:rsidP="00D77248">
      <w:pPr>
        <w:jc w:val="both"/>
        <w:rPr>
          <w:rFonts w:ascii="Times New Roman" w:eastAsia="Times New Roman" w:hAnsi="Times New Roman" w:cs="Times New Roman"/>
        </w:rPr>
      </w:pPr>
    </w:p>
    <w:p w:rsidR="008F1BB6" w:rsidRPr="008F1BB6" w:rsidRDefault="008F1BB6" w:rsidP="008F1BB6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4"/>
        </w:rPr>
      </w:pPr>
      <w:r w:rsidRPr="008F1BB6">
        <w:rPr>
          <w:rFonts w:ascii="Times New Roman" w:eastAsia="Times New Roman" w:hAnsi="Times New Roman" w:cs="Times New Roman"/>
          <w:b/>
          <w:i/>
          <w:sz w:val="44"/>
        </w:rPr>
        <w:t>Dokumentacja projektu</w:t>
      </w:r>
    </w:p>
    <w:p w:rsidR="00D77248" w:rsidRPr="00536E3E" w:rsidRDefault="00D77248" w:rsidP="00D77248">
      <w:pPr>
        <w:jc w:val="both"/>
        <w:rPr>
          <w:rFonts w:ascii="Times New Roman" w:eastAsia="Times New Roman" w:hAnsi="Times New Roman" w:cs="Times New Roman"/>
        </w:rPr>
      </w:pPr>
    </w:p>
    <w:p w:rsidR="00D77248" w:rsidRPr="00536E3E" w:rsidRDefault="00D77248" w:rsidP="00D77248">
      <w:pPr>
        <w:jc w:val="both"/>
        <w:rPr>
          <w:rFonts w:ascii="Times New Roman" w:eastAsia="Times New Roman" w:hAnsi="Times New Roman" w:cs="Times New Roman"/>
        </w:rPr>
      </w:pPr>
    </w:p>
    <w:p w:rsidR="00724219" w:rsidRDefault="00724219" w:rsidP="00D77248">
      <w:pPr>
        <w:spacing w:after="0"/>
        <w:ind w:left="7200"/>
        <w:jc w:val="both"/>
        <w:rPr>
          <w:rFonts w:ascii="Times New Roman" w:eastAsia="Times New Roman" w:hAnsi="Times New Roman" w:cs="Times New Roman"/>
          <w:b/>
          <w:i/>
          <w:sz w:val="32"/>
        </w:rPr>
      </w:pPr>
    </w:p>
    <w:p w:rsidR="00724219" w:rsidRDefault="00724219" w:rsidP="00D77248">
      <w:pPr>
        <w:spacing w:after="0"/>
        <w:ind w:left="7200"/>
        <w:jc w:val="both"/>
        <w:rPr>
          <w:rFonts w:ascii="Times New Roman" w:eastAsia="Times New Roman" w:hAnsi="Times New Roman" w:cs="Times New Roman"/>
          <w:b/>
          <w:i/>
          <w:sz w:val="32"/>
        </w:rPr>
      </w:pPr>
    </w:p>
    <w:p w:rsidR="00D77248" w:rsidRPr="00536E3E" w:rsidRDefault="00D77248" w:rsidP="00D77248">
      <w:pPr>
        <w:spacing w:after="0"/>
        <w:ind w:left="7200"/>
        <w:jc w:val="both"/>
        <w:rPr>
          <w:rFonts w:ascii="Times New Roman" w:eastAsia="Times New Roman" w:hAnsi="Times New Roman" w:cs="Times New Roman"/>
          <w:b/>
          <w:i/>
          <w:sz w:val="32"/>
        </w:rPr>
      </w:pPr>
      <w:r w:rsidRPr="00536E3E">
        <w:rPr>
          <w:rFonts w:ascii="Times New Roman" w:eastAsia="Times New Roman" w:hAnsi="Times New Roman" w:cs="Times New Roman"/>
          <w:b/>
          <w:i/>
          <w:sz w:val="32"/>
        </w:rPr>
        <w:t>AUTORZY:</w:t>
      </w:r>
    </w:p>
    <w:tbl>
      <w:tblPr>
        <w:tblStyle w:val="Tabela-Siatka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14"/>
        <w:gridCol w:w="1799"/>
      </w:tblGrid>
      <w:tr w:rsidR="008F1BB6" w:rsidTr="008F1BB6">
        <w:trPr>
          <w:jc w:val="right"/>
        </w:trPr>
        <w:tc>
          <w:tcPr>
            <w:tcW w:w="1415" w:type="dxa"/>
          </w:tcPr>
          <w:p w:rsidR="008F1BB6" w:rsidRDefault="008F1BB6" w:rsidP="008F1BB6">
            <w:pPr>
              <w:jc w:val="right"/>
              <w:rPr>
                <w:rFonts w:ascii="Times New Roman" w:eastAsia="Times New Roman" w:hAnsi="Times New Roman" w:cs="Times New Roman"/>
                <w:i/>
                <w:sz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</w:rPr>
              <w:t xml:space="preserve">Adrian </w:t>
            </w:r>
          </w:p>
          <w:p w:rsidR="008F1BB6" w:rsidRDefault="008F1BB6" w:rsidP="008F1BB6">
            <w:pPr>
              <w:jc w:val="right"/>
              <w:rPr>
                <w:rFonts w:ascii="Times New Roman" w:eastAsia="Times New Roman" w:hAnsi="Times New Roman" w:cs="Times New Roman"/>
                <w:i/>
                <w:sz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</w:rPr>
              <w:t xml:space="preserve">Amadeusz </w:t>
            </w:r>
          </w:p>
          <w:p w:rsidR="008F1BB6" w:rsidRDefault="008F1BB6" w:rsidP="008F1BB6">
            <w:pPr>
              <w:jc w:val="right"/>
              <w:rPr>
                <w:rFonts w:ascii="Times New Roman" w:eastAsia="Times New Roman" w:hAnsi="Times New Roman" w:cs="Times New Roman"/>
                <w:i/>
                <w:sz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</w:rPr>
              <w:t xml:space="preserve">Kamil </w:t>
            </w:r>
          </w:p>
          <w:p w:rsidR="008F1BB6" w:rsidRDefault="008F1BB6" w:rsidP="008F1BB6">
            <w:pPr>
              <w:jc w:val="right"/>
              <w:rPr>
                <w:rFonts w:ascii="Times New Roman" w:eastAsia="Times New Roman" w:hAnsi="Times New Roman" w:cs="Times New Roman"/>
                <w:i/>
                <w:sz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</w:rPr>
              <w:t xml:space="preserve">Łukasz </w:t>
            </w:r>
          </w:p>
          <w:p w:rsidR="008F1BB6" w:rsidRDefault="008F1BB6" w:rsidP="008F1BB6">
            <w:pPr>
              <w:jc w:val="right"/>
              <w:rPr>
                <w:rFonts w:ascii="Times New Roman" w:eastAsia="Times New Roman" w:hAnsi="Times New Roman" w:cs="Times New Roman"/>
                <w:i/>
                <w:sz w:val="32"/>
              </w:rPr>
            </w:pPr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 xml:space="preserve">Łukasz </w:t>
            </w:r>
            <w:proofErr w:type="spellStart"/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>Łukasz</w:t>
            </w:r>
            <w:proofErr w:type="spellEnd"/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32"/>
              </w:rPr>
              <w:t>Bartosz Kamil</w:t>
            </w:r>
          </w:p>
        </w:tc>
        <w:tc>
          <w:tcPr>
            <w:tcW w:w="1415" w:type="dxa"/>
          </w:tcPr>
          <w:p w:rsidR="008F1BB6" w:rsidRPr="00536E3E" w:rsidRDefault="008F1BB6" w:rsidP="008F1BB6">
            <w:pPr>
              <w:rPr>
                <w:rFonts w:ascii="Times New Roman" w:eastAsia="Times New Roman" w:hAnsi="Times New Roman" w:cs="Times New Roman"/>
                <w:i/>
                <w:sz w:val="32"/>
              </w:rPr>
            </w:pPr>
            <w:r>
              <w:rPr>
                <w:rFonts w:ascii="Times New Roman" w:eastAsia="Times New Roman" w:hAnsi="Times New Roman" w:cs="Times New Roman"/>
                <w:i/>
                <w:sz w:val="32"/>
              </w:rPr>
              <w:t>Łysakowski</w:t>
            </w:r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32"/>
              </w:rPr>
              <w:t>Łakoma</w:t>
            </w:r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32"/>
              </w:rPr>
              <w:t>Łopuszański</w:t>
            </w:r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32"/>
              </w:rPr>
              <w:t>Łokaj</w:t>
            </w:r>
            <w:proofErr w:type="spellEnd"/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 xml:space="preserve"> Malec</w:t>
            </w:r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ab/>
            </w:r>
          </w:p>
          <w:p w:rsidR="008F1BB6" w:rsidRDefault="008F1BB6" w:rsidP="008F1BB6">
            <w:pPr>
              <w:rPr>
                <w:rFonts w:ascii="Times New Roman" w:eastAsia="Times New Roman" w:hAnsi="Times New Roman" w:cs="Times New Roman"/>
                <w:i/>
                <w:sz w:val="32"/>
              </w:rPr>
            </w:pPr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>Marcola</w:t>
            </w:r>
            <w:r w:rsidRPr="00536E3E">
              <w:rPr>
                <w:rFonts w:ascii="Times New Roman" w:eastAsia="Times New Roman" w:hAnsi="Times New Roman" w:cs="Times New Roman"/>
                <w:i/>
                <w:sz w:val="32"/>
              </w:rPr>
              <w:tab/>
            </w:r>
          </w:p>
          <w:p w:rsidR="008F1BB6" w:rsidRPr="00536E3E" w:rsidRDefault="008F1BB6" w:rsidP="008F1BB6">
            <w:pPr>
              <w:rPr>
                <w:rFonts w:ascii="Times New Roman" w:eastAsia="Times New Roman" w:hAnsi="Times New Roman" w:cs="Times New Roman"/>
                <w:i/>
                <w:sz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32"/>
              </w:rPr>
              <w:t>Magryś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32"/>
              </w:rPr>
              <w:t xml:space="preserve"> Przybyło</w:t>
            </w:r>
          </w:p>
          <w:p w:rsidR="008F1BB6" w:rsidRDefault="008F1BB6" w:rsidP="008F1BB6">
            <w:pPr>
              <w:rPr>
                <w:rFonts w:ascii="Times New Roman" w:eastAsia="Times New Roman" w:hAnsi="Times New Roman" w:cs="Times New Roman"/>
                <w:i/>
                <w:sz w:val="32"/>
              </w:rPr>
            </w:pPr>
          </w:p>
        </w:tc>
      </w:tr>
    </w:tbl>
    <w:p w:rsidR="00D77248" w:rsidRPr="00536E3E" w:rsidRDefault="00D77248" w:rsidP="00D77248">
      <w:pPr>
        <w:spacing w:after="0"/>
        <w:jc w:val="right"/>
        <w:rPr>
          <w:rFonts w:ascii="Times New Roman" w:eastAsia="Times New Roman" w:hAnsi="Times New Roman" w:cs="Times New Roman"/>
          <w:sz w:val="32"/>
        </w:rPr>
      </w:pPr>
      <w:r w:rsidRPr="00536E3E">
        <w:rPr>
          <w:rFonts w:ascii="Times New Roman" w:eastAsia="Times New Roman" w:hAnsi="Times New Roman" w:cs="Times New Roman"/>
          <w:i/>
          <w:sz w:val="32"/>
        </w:rPr>
        <w:t xml:space="preserve">   L05 2EF-DI</w:t>
      </w:r>
      <w:r w:rsidRPr="00536E3E">
        <w:rPr>
          <w:rFonts w:ascii="Times New Roman" w:eastAsia="Times New Roman" w:hAnsi="Times New Roman" w:cs="Times New Roman"/>
          <w:i/>
          <w:sz w:val="32"/>
        </w:rPr>
        <w:tab/>
      </w:r>
    </w:p>
    <w:p w:rsidR="00D77248" w:rsidRPr="00536E3E" w:rsidRDefault="00D77248" w:rsidP="00D77248">
      <w:pPr>
        <w:spacing w:after="0"/>
        <w:ind w:left="6480"/>
        <w:jc w:val="both"/>
        <w:rPr>
          <w:rFonts w:ascii="Times New Roman" w:eastAsia="Times New Roman" w:hAnsi="Times New Roman" w:cs="Times New Roman"/>
          <w:sz w:val="32"/>
        </w:rPr>
      </w:pPr>
    </w:p>
    <w:p w:rsidR="00D77248" w:rsidRPr="00536E3E" w:rsidRDefault="00D77248" w:rsidP="00D77248">
      <w:pPr>
        <w:jc w:val="both"/>
        <w:rPr>
          <w:rFonts w:ascii="Times New Roman" w:eastAsia="Times New Roman" w:hAnsi="Times New Roman" w:cs="Times New Roman"/>
        </w:rPr>
      </w:pPr>
    </w:p>
    <w:p w:rsidR="00395479" w:rsidRPr="00F5225E" w:rsidRDefault="00395479" w:rsidP="00F5225E">
      <w:pPr>
        <w:pStyle w:val="Nagwek1"/>
        <w:jc w:val="center"/>
        <w:rPr>
          <w:rFonts w:ascii="Times New Roman" w:hAnsi="Times New Roman" w:cs="Times New Roman"/>
          <w:b/>
          <w:color w:val="auto"/>
          <w:sz w:val="54"/>
          <w:lang w:val="pl-PL"/>
        </w:rPr>
      </w:pPr>
      <w:bookmarkStart w:id="0" w:name="_Toc451787324"/>
      <w:bookmarkStart w:id="1" w:name="_Toc453766334"/>
      <w:bookmarkStart w:id="2" w:name="_Toc454026647"/>
      <w:bookmarkStart w:id="3" w:name="_Toc454026844"/>
      <w:bookmarkStart w:id="4" w:name="_Toc454202424"/>
      <w:r w:rsidRPr="00536E3E">
        <w:rPr>
          <w:rFonts w:ascii="Times New Roman" w:hAnsi="Times New Roman" w:cs="Times New Roman"/>
          <w:b/>
          <w:color w:val="auto"/>
          <w:sz w:val="66"/>
          <w:szCs w:val="44"/>
          <w:lang w:val="pl-PL"/>
        </w:rPr>
        <w:lastRenderedPageBreak/>
        <w:t>Spis treści</w:t>
      </w:r>
      <w:bookmarkEnd w:id="0"/>
      <w:bookmarkEnd w:id="1"/>
      <w:bookmarkEnd w:id="2"/>
      <w:bookmarkEnd w:id="3"/>
      <w:bookmarkEnd w:id="4"/>
    </w:p>
    <w:p w:rsidR="00AB2182" w:rsidRDefault="00AB2182" w:rsidP="00AB2182"/>
    <w:p w:rsidR="00AB2182" w:rsidRDefault="00AB2182" w:rsidP="00AB2182"/>
    <w:p w:rsidR="00F5225E" w:rsidRPr="00AB2182" w:rsidRDefault="00F5225E" w:rsidP="00AB2182"/>
    <w:sdt>
      <w:sdtPr>
        <w:rPr>
          <w:rFonts w:ascii="Times New Roman" w:hAnsi="Times New Roman" w:cs="Times New Roman"/>
        </w:rPr>
        <w:id w:val="470030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57929" w:rsidRDefault="00B772E5" w:rsidP="00057929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rPr>
              <w:rFonts w:ascii="Times New Roman" w:hAnsi="Times New Roman" w:cs="Times New Roman"/>
            </w:rPr>
            <w:t xml:space="preserve">1. </w:t>
          </w:r>
          <w:r w:rsidR="00307FA1" w:rsidRPr="00307FA1">
            <w:rPr>
              <w:rFonts w:ascii="Times New Roman" w:eastAsiaTheme="majorEastAsia" w:hAnsi="Times New Roman" w:cs="Times New Roman"/>
              <w:color w:val="2E74B5" w:themeColor="accent1" w:themeShade="BF"/>
              <w:sz w:val="32"/>
              <w:szCs w:val="32"/>
              <w:lang w:eastAsia="pl-PL"/>
            </w:rPr>
            <w:fldChar w:fldCharType="begin"/>
          </w:r>
          <w:r w:rsidR="009B254D" w:rsidRPr="00536E3E">
            <w:rPr>
              <w:rFonts w:ascii="Times New Roman" w:hAnsi="Times New Roman" w:cs="Times New Roman"/>
            </w:rPr>
            <w:instrText xml:space="preserve"> TOC \o "1-3" \h \z \u </w:instrText>
          </w:r>
          <w:r w:rsidR="00307FA1" w:rsidRPr="00307FA1">
            <w:rPr>
              <w:rFonts w:ascii="Times New Roman" w:eastAsiaTheme="majorEastAsia" w:hAnsi="Times New Roman" w:cs="Times New Roman"/>
              <w:color w:val="2E74B5" w:themeColor="accent1" w:themeShade="BF"/>
              <w:sz w:val="32"/>
              <w:szCs w:val="32"/>
              <w:lang w:eastAsia="pl-PL"/>
            </w:rPr>
            <w:fldChar w:fldCharType="separate"/>
          </w:r>
          <w:hyperlink w:anchor="_Toc454202424" w:history="1">
            <w:r w:rsidR="00057929" w:rsidRPr="009A02B4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Opis projektu i cel projektu</w:t>
            </w:r>
            <w:r w:rsidR="00057929">
              <w:rPr>
                <w:noProof/>
                <w:webHidden/>
              </w:rPr>
              <w:tab/>
            </w:r>
            <w:r w:rsidR="009A02B4">
              <w:rPr>
                <w:noProof/>
                <w:webHidden/>
              </w:rPr>
              <w:t>3</w:t>
            </w:r>
          </w:hyperlink>
        </w:p>
        <w:p w:rsidR="00057929" w:rsidRDefault="00B772E5" w:rsidP="00057929">
          <w:pPr>
            <w:pStyle w:val="Spistreci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>
            <w:t xml:space="preserve">2. </w:t>
          </w:r>
          <w:hyperlink w:anchor="_Toc454202425" w:history="1">
            <w:r w:rsidR="009A02B4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Użytkownicy</w:t>
            </w:r>
            <w:r w:rsidR="00057929">
              <w:rPr>
                <w:noProof/>
                <w:webHidden/>
              </w:rPr>
              <w:tab/>
            </w:r>
            <w:r w:rsidR="009A02B4">
              <w:rPr>
                <w:noProof/>
                <w:webHidden/>
              </w:rPr>
              <w:t>3</w:t>
            </w:r>
          </w:hyperlink>
        </w:p>
        <w:p w:rsidR="0041201F" w:rsidRPr="0041201F" w:rsidRDefault="00B772E5" w:rsidP="0041201F">
          <w:pPr>
            <w:pStyle w:val="Spistreci3"/>
            <w:tabs>
              <w:tab w:val="right" w:leader="dot" w:pos="9062"/>
            </w:tabs>
            <w:ind w:left="0"/>
            <w:rPr>
              <w:noProof/>
            </w:rPr>
          </w:pPr>
          <w:r>
            <w:t xml:space="preserve">3. </w:t>
          </w:r>
          <w:hyperlink w:anchor="_Toc454202426" w:history="1">
            <w:r w:rsidR="00815423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Diagram ERD</w:t>
            </w:r>
            <w:r w:rsidR="00057929">
              <w:rPr>
                <w:noProof/>
                <w:webHidden/>
              </w:rPr>
              <w:tab/>
            </w:r>
            <w:r w:rsidR="00815423">
              <w:rPr>
                <w:noProof/>
                <w:webHidden/>
              </w:rPr>
              <w:t>5</w:t>
            </w:r>
          </w:hyperlink>
        </w:p>
        <w:p w:rsidR="00057929" w:rsidRDefault="00B772E5" w:rsidP="00057929">
          <w:pPr>
            <w:pStyle w:val="Spistreci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>
            <w:t xml:space="preserve">4. </w:t>
          </w:r>
          <w:hyperlink w:anchor="_Toc454202427" w:history="1">
            <w:r w:rsidR="0041201F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Diagram przypadków użycia</w:t>
            </w:r>
            <w:r w:rsidR="00057929">
              <w:rPr>
                <w:noProof/>
                <w:webHidden/>
              </w:rPr>
              <w:tab/>
            </w:r>
          </w:hyperlink>
          <w:r w:rsidR="009F774F">
            <w:rPr>
              <w:noProof/>
            </w:rPr>
            <w:t>8</w:t>
          </w:r>
        </w:p>
        <w:p w:rsidR="0041201F" w:rsidRDefault="0041201F" w:rsidP="0041201F">
          <w:pPr>
            <w:pStyle w:val="Spistreci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>
            <w:t xml:space="preserve">5. </w:t>
          </w:r>
          <w:hyperlink w:anchor="_Toc454202427" w:history="1">
            <w:r w:rsidRPr="00B65330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Opis wybranego środowiska programistycznego</w:t>
            </w:r>
            <w:r>
              <w:rPr>
                <w:noProof/>
                <w:webHidden/>
              </w:rPr>
              <w:tab/>
            </w:r>
          </w:hyperlink>
          <w:r w:rsidR="009F774F">
            <w:rPr>
              <w:noProof/>
            </w:rPr>
            <w:t>9</w:t>
          </w:r>
        </w:p>
        <w:p w:rsidR="00057929" w:rsidRDefault="0041201F" w:rsidP="00057929">
          <w:pPr>
            <w:pStyle w:val="Spistreci2"/>
            <w:tabs>
              <w:tab w:val="right" w:leader="dot" w:pos="9062"/>
            </w:tabs>
            <w:ind w:left="0"/>
            <w:rPr>
              <w:noProof/>
            </w:rPr>
          </w:pPr>
          <w:r>
            <w:t>6</w:t>
          </w:r>
          <w:r w:rsidR="00B772E5">
            <w:t xml:space="preserve">. </w:t>
          </w:r>
          <w:hyperlink w:anchor="_Toc454202428" w:history="1">
            <w:r w:rsidR="00690434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Opis bazy danych</w:t>
            </w:r>
            <w:r w:rsidR="00057929">
              <w:rPr>
                <w:noProof/>
                <w:webHidden/>
              </w:rPr>
              <w:tab/>
            </w:r>
            <w:r w:rsidR="00690434">
              <w:rPr>
                <w:noProof/>
                <w:webHidden/>
              </w:rPr>
              <w:t>1</w:t>
            </w:r>
          </w:hyperlink>
          <w:r w:rsidR="009F774F">
            <w:rPr>
              <w:noProof/>
            </w:rPr>
            <w:t>3</w:t>
          </w:r>
        </w:p>
        <w:p w:rsidR="00057929" w:rsidRDefault="0041201F" w:rsidP="00057929">
          <w:pPr>
            <w:pStyle w:val="Spistreci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>
            <w:t>7</w:t>
          </w:r>
          <w:r w:rsidR="00B772E5">
            <w:t xml:space="preserve">. </w:t>
          </w:r>
          <w:hyperlink w:anchor="_Toc454202429" w:history="1">
            <w:r w:rsidR="001936BE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Opis skryptów</w:t>
            </w:r>
            <w:r w:rsidR="00057929">
              <w:rPr>
                <w:noProof/>
                <w:webHidden/>
              </w:rPr>
              <w:tab/>
            </w:r>
            <w:r w:rsidR="00C66A2C">
              <w:rPr>
                <w:noProof/>
                <w:webHidden/>
              </w:rPr>
              <w:t>1</w:t>
            </w:r>
          </w:hyperlink>
          <w:r w:rsidR="009F774F">
            <w:rPr>
              <w:noProof/>
            </w:rPr>
            <w:t>6</w:t>
          </w:r>
        </w:p>
        <w:p w:rsidR="00057929" w:rsidRDefault="0041201F" w:rsidP="00057929">
          <w:pPr>
            <w:pStyle w:val="Spistreci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>
            <w:t>8</w:t>
          </w:r>
          <w:r w:rsidR="00B772E5">
            <w:t xml:space="preserve">. </w:t>
          </w:r>
          <w:hyperlink w:anchor="_Toc454202430" w:history="1">
            <w:r w:rsidR="001936BE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Interfejs</w:t>
            </w:r>
            <w:r w:rsidR="00057929">
              <w:rPr>
                <w:noProof/>
                <w:webHidden/>
              </w:rPr>
              <w:tab/>
            </w:r>
            <w:r w:rsidR="00C66A2C">
              <w:rPr>
                <w:noProof/>
                <w:webHidden/>
              </w:rPr>
              <w:t>1</w:t>
            </w:r>
          </w:hyperlink>
          <w:r w:rsidR="009F774F">
            <w:rPr>
              <w:noProof/>
            </w:rPr>
            <w:t>8</w:t>
          </w:r>
        </w:p>
        <w:p w:rsidR="00057929" w:rsidRDefault="0041201F" w:rsidP="00057929">
          <w:pPr>
            <w:pStyle w:val="Spistreci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>
            <w:t>9</w:t>
          </w:r>
          <w:r w:rsidR="00B772E5">
            <w:t xml:space="preserve">. </w:t>
          </w:r>
          <w:hyperlink w:anchor="_Toc454202431" w:history="1">
            <w:r w:rsidR="001936BE">
              <w:rPr>
                <w:rStyle w:val="Hipercze"/>
                <w:rFonts w:ascii="Times New Roman" w:hAnsi="Times New Roman" w:cs="Times New Roman"/>
                <w:b/>
                <w:i/>
                <w:noProof/>
              </w:rPr>
              <w:t>Podsumowanie</w:t>
            </w:r>
            <w:r w:rsidR="00057929">
              <w:rPr>
                <w:noProof/>
                <w:webHidden/>
              </w:rPr>
              <w:tab/>
            </w:r>
          </w:hyperlink>
          <w:r w:rsidR="009F774F">
            <w:rPr>
              <w:noProof/>
            </w:rPr>
            <w:t>20</w:t>
          </w:r>
        </w:p>
        <w:p w:rsidR="00F11F88" w:rsidRDefault="00307FA1" w:rsidP="00F11F88">
          <w:pPr>
            <w:pStyle w:val="Spistreci3"/>
            <w:tabs>
              <w:tab w:val="right" w:leader="dot" w:pos="9062"/>
            </w:tabs>
            <w:ind w:left="0"/>
            <w:rPr>
              <w:rFonts w:eastAsiaTheme="minorEastAsia"/>
              <w:noProof/>
              <w:lang w:eastAsia="pl-PL"/>
            </w:rPr>
          </w:pPr>
          <w:r w:rsidRPr="00536E3E">
            <w:rPr>
              <w:rFonts w:ascii="Times New Roman" w:hAnsi="Times New Roman" w:cs="Times New Roman"/>
              <w:b/>
              <w:bCs/>
            </w:rPr>
            <w:fldChar w:fldCharType="end"/>
          </w:r>
          <w:r w:rsidR="00F11F88" w:rsidRPr="00F11F88">
            <w:rPr>
              <w:rFonts w:ascii="Times New Roman" w:hAnsi="Times New Roman" w:cs="Times New Roman"/>
              <w:b/>
              <w:i/>
            </w:rPr>
            <w:t>9.</w:t>
          </w:r>
          <w:hyperlink w:anchor="_Toc454202431" w:history="1">
            <w:r w:rsidR="00F11F88" w:rsidRPr="00F11F88">
              <w:rPr>
                <w:rFonts w:ascii="Times New Roman" w:hAnsi="Times New Roman" w:cs="Times New Roman"/>
                <w:b/>
                <w:i/>
              </w:rPr>
              <w:t>Załączone diagramy sekwencji</w:t>
            </w:r>
            <w:r w:rsidR="00F11F88" w:rsidRPr="00F11F88">
              <w:rPr>
                <w:rFonts w:ascii="Times New Roman" w:hAnsi="Times New Roman" w:cs="Times New Roman"/>
                <w:b/>
                <w:i/>
                <w:webHidden/>
              </w:rPr>
              <w:tab/>
            </w:r>
          </w:hyperlink>
          <w:r w:rsidR="00F11F88">
            <w:rPr>
              <w:noProof/>
            </w:rPr>
            <w:t>21</w:t>
          </w:r>
        </w:p>
        <w:p w:rsidR="009B254D" w:rsidRPr="00536E3E" w:rsidRDefault="00307FA1">
          <w:pPr>
            <w:rPr>
              <w:rFonts w:ascii="Times New Roman" w:hAnsi="Times New Roman" w:cs="Times New Roman"/>
            </w:rPr>
          </w:pPr>
        </w:p>
      </w:sdtContent>
    </w:sdt>
    <w:p w:rsidR="00395479" w:rsidRPr="00536E3E" w:rsidRDefault="00395479" w:rsidP="00395479">
      <w:pPr>
        <w:pStyle w:val="Nagwek1"/>
        <w:jc w:val="center"/>
        <w:rPr>
          <w:rFonts w:ascii="Times New Roman" w:hAnsi="Times New Roman" w:cs="Times New Roman"/>
          <w:lang w:val="pl-PL"/>
        </w:rPr>
      </w:pPr>
      <w:r w:rsidRPr="00536E3E">
        <w:rPr>
          <w:rFonts w:ascii="Times New Roman" w:hAnsi="Times New Roman" w:cs="Times New Roman"/>
          <w:lang w:val="pl-PL"/>
        </w:rPr>
        <w:br w:type="page"/>
      </w:r>
    </w:p>
    <w:p w:rsidR="00D41E9C" w:rsidRPr="00B4508A" w:rsidRDefault="00F41B61" w:rsidP="00D41E9C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lastRenderedPageBreak/>
        <w:t>Opis projektu i cel projektu</w:t>
      </w:r>
    </w:p>
    <w:p w:rsidR="00D41E9C" w:rsidRPr="00D41E9C" w:rsidRDefault="00D41E9C" w:rsidP="00D41E9C">
      <w:pPr>
        <w:pStyle w:val="Akapitzlist"/>
        <w:rPr>
          <w:rFonts w:ascii="Times New Roman" w:hAnsi="Times New Roman" w:cs="Times New Roman"/>
          <w:bCs/>
          <w:sz w:val="24"/>
          <w:szCs w:val="24"/>
        </w:rPr>
      </w:pPr>
    </w:p>
    <w:p w:rsidR="00D41E9C" w:rsidRPr="00B4508A" w:rsidRDefault="00D41E9C" w:rsidP="00B4508A">
      <w:pPr>
        <w:spacing w:before="240" w:after="0" w:line="240" w:lineRule="auto"/>
        <w:ind w:firstLine="360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B4508A">
        <w:rPr>
          <w:rFonts w:ascii="Times New Roman" w:hAnsi="Times New Roman" w:cs="Times New Roman"/>
          <w:color w:val="222222"/>
          <w:sz w:val="24"/>
          <w:szCs w:val="24"/>
        </w:rPr>
        <w:t xml:space="preserve">Celem projektu jest opracowanie systemu informatycznego wspierającego proces organizacji konferencji naukowych, kongresów, sympozjów, szkoleń i innych wydarzeń wymagających wcześniejszej rejestracji gości. W zakresie: rejestracji użytkowników, recenzji artykułów naukowych, uczestnictwa w konferencji, zakwaterowania. </w:t>
      </w:r>
    </w:p>
    <w:p w:rsidR="00F41B61" w:rsidRDefault="00F41B61" w:rsidP="00F41B61">
      <w:pPr>
        <w:rPr>
          <w:rFonts w:ascii="Times New Roman" w:hAnsi="Times New Roman" w:cs="Times New Roman"/>
          <w:bCs/>
          <w:sz w:val="24"/>
          <w:szCs w:val="24"/>
        </w:rPr>
      </w:pPr>
    </w:p>
    <w:p w:rsidR="00D41E9C" w:rsidRPr="00B4508A" w:rsidRDefault="00F41B61" w:rsidP="00D41E9C">
      <w:pPr>
        <w:pStyle w:val="Akapitzlist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t>Użytkownicy</w:t>
      </w:r>
    </w:p>
    <w:p w:rsidR="00B4508A" w:rsidRDefault="00B4508A" w:rsidP="00B4508A">
      <w:pPr>
        <w:rPr>
          <w:rFonts w:ascii="Times New Roman" w:hAnsi="Times New Roman" w:cs="Times New Roman"/>
          <w:color w:val="222222"/>
          <w:sz w:val="24"/>
          <w:szCs w:val="24"/>
        </w:rPr>
      </w:pPr>
    </w:p>
    <w:p w:rsidR="007F0ACB" w:rsidRPr="00B4508A" w:rsidRDefault="007F0ACB" w:rsidP="008516A9">
      <w:pPr>
        <w:ind w:left="360"/>
        <w:rPr>
          <w:rFonts w:ascii="Times New Roman" w:hAnsi="Times New Roman" w:cs="Times New Roman"/>
          <w:color w:val="222222"/>
          <w:sz w:val="24"/>
          <w:szCs w:val="24"/>
        </w:rPr>
      </w:pPr>
      <w:r w:rsidRPr="00B4508A">
        <w:rPr>
          <w:rFonts w:ascii="Times New Roman" w:hAnsi="Times New Roman" w:cs="Times New Roman"/>
          <w:color w:val="222222"/>
          <w:sz w:val="24"/>
          <w:szCs w:val="24"/>
        </w:rPr>
        <w:t>W systemie możemy wyróżnić następujących aktorów:</w:t>
      </w:r>
      <w:r w:rsidRPr="00B4508A">
        <w:rPr>
          <w:rFonts w:ascii="Times New Roman" w:hAnsi="Times New Roman" w:cs="Times New Roman"/>
          <w:color w:val="222222"/>
          <w:sz w:val="24"/>
          <w:szCs w:val="24"/>
        </w:rPr>
        <w:br/>
        <w:t>1. ADMINISTRATOR SYSTEMU/ORGANIZATOR</w:t>
      </w:r>
      <w:r w:rsidRPr="00B4508A">
        <w:rPr>
          <w:rFonts w:ascii="Times New Roman" w:hAnsi="Times New Roman" w:cs="Times New Roman"/>
          <w:color w:val="222222"/>
          <w:sz w:val="24"/>
          <w:szCs w:val="24"/>
        </w:rPr>
        <w:br/>
        <w:t>2. RECENZENT</w:t>
      </w:r>
      <w:r w:rsidRPr="00B4508A">
        <w:rPr>
          <w:rFonts w:ascii="Times New Roman" w:hAnsi="Times New Roman" w:cs="Times New Roman"/>
          <w:color w:val="222222"/>
          <w:sz w:val="24"/>
          <w:szCs w:val="24"/>
        </w:rPr>
        <w:br/>
        <w:t xml:space="preserve">3. UCZESTNIK </w:t>
      </w:r>
    </w:p>
    <w:p w:rsidR="007F0ACB" w:rsidRPr="00B4508A" w:rsidRDefault="007F0ACB" w:rsidP="00B4508A">
      <w:pPr>
        <w:ind w:firstLine="360"/>
        <w:rPr>
          <w:rFonts w:ascii="Times New Roman" w:hAnsi="Times New Roman" w:cs="Times New Roman"/>
          <w:color w:val="222222"/>
          <w:sz w:val="24"/>
          <w:szCs w:val="24"/>
        </w:rPr>
      </w:pPr>
      <w:r w:rsidRPr="00B4508A">
        <w:rPr>
          <w:rFonts w:ascii="Times New Roman" w:hAnsi="Times New Roman" w:cs="Times New Roman"/>
          <w:color w:val="222222"/>
          <w:sz w:val="24"/>
          <w:szCs w:val="24"/>
        </w:rPr>
        <w:t>Uprawnienia i zadania poszczególnych aktorów w systemie:</w:t>
      </w:r>
    </w:p>
    <w:p w:rsidR="007F0ACB" w:rsidRPr="007F0ACB" w:rsidRDefault="007F0ACB" w:rsidP="007F0ACB">
      <w:pPr>
        <w:pStyle w:val="Akapitzlist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>ADMINISTRATOR</w:t>
      </w:r>
      <w:r w:rsidRPr="007F0ACB">
        <w:rPr>
          <w:rFonts w:ascii="Times New Roman" w:hAnsi="Times New Roman" w:cs="Times New Roman"/>
          <w:color w:val="222222"/>
          <w:sz w:val="24"/>
          <w:szCs w:val="24"/>
        </w:rPr>
        <w:t xml:space="preserve"> SYSTEMU:</w:t>
      </w:r>
      <w:r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7F0ACB">
        <w:rPr>
          <w:rFonts w:ascii="Times New Roman" w:hAnsi="Times New Roman" w:cs="Times New Roman"/>
          <w:color w:val="222222"/>
          <w:sz w:val="24"/>
          <w:szCs w:val="24"/>
        </w:rPr>
        <w:t xml:space="preserve">- dodawanie, wyświetlanie i edytowanie kont użytkowników </w:t>
      </w:r>
      <w:r w:rsidRPr="007F0ACB">
        <w:rPr>
          <w:rFonts w:ascii="Times New Roman" w:hAnsi="Times New Roman" w:cs="Times New Roman"/>
          <w:color w:val="222222"/>
          <w:sz w:val="24"/>
          <w:szCs w:val="24"/>
        </w:rPr>
        <w:br/>
      </w:r>
      <w:r w:rsidRPr="007F0ACB">
        <w:rPr>
          <w:rFonts w:ascii="Times New Roman" w:hAnsi="Times New Roman" w:cs="Times New Roman"/>
          <w:sz w:val="24"/>
          <w:szCs w:val="24"/>
        </w:rPr>
        <w:t xml:space="preserve">- dodawanie, wyświetlanie i edytowanie konferencji. </w:t>
      </w:r>
    </w:p>
    <w:p w:rsidR="007F0ACB" w:rsidRDefault="007F0ACB" w:rsidP="007F0ACB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>Dane podstawo</w:t>
      </w:r>
      <w:r>
        <w:rPr>
          <w:rFonts w:ascii="Times New Roman" w:hAnsi="Times New Roman" w:cs="Times New Roman"/>
          <w:sz w:val="24"/>
          <w:szCs w:val="24"/>
        </w:rPr>
        <w:t>we przy tworzeniu konferencji: t</w:t>
      </w:r>
      <w:r w:rsidRPr="007F0ACB">
        <w:rPr>
          <w:rFonts w:ascii="Times New Roman" w:hAnsi="Times New Roman" w:cs="Times New Roman"/>
          <w:sz w:val="24"/>
          <w:szCs w:val="24"/>
        </w:rPr>
        <w:t xml:space="preserve">emat konferencji, miejsce i data konferencji, liczba wystąpień, długość trwania, maksymalna liczba uczestników, opłata za udział, możliwe opcje zakwaterowania uczestnika. </w:t>
      </w:r>
    </w:p>
    <w:p w:rsidR="007F0ACB" w:rsidRDefault="007F0ACB" w:rsidP="007F0ACB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 xml:space="preserve">Po stworzeniu konferencji wyświetlana jest jeszcze informacja o liczbie dostępnych miejsc. Jeśli konferencja jest płatna, to przy jej zapisie jest obowiązek płatności poprzez </w:t>
      </w:r>
      <w:proofErr w:type="spellStart"/>
      <w:r w:rsidRPr="007F0ACB">
        <w:rPr>
          <w:rFonts w:ascii="Times New Roman" w:hAnsi="Times New Roman" w:cs="Times New Roman"/>
          <w:sz w:val="24"/>
          <w:szCs w:val="24"/>
        </w:rPr>
        <w:t>przekierowanie</w:t>
      </w:r>
      <w:proofErr w:type="spellEnd"/>
      <w:r w:rsidRPr="007F0ACB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7F0ACB">
        <w:rPr>
          <w:rFonts w:ascii="Times New Roman" w:hAnsi="Times New Roman" w:cs="Times New Roman"/>
          <w:sz w:val="24"/>
          <w:szCs w:val="24"/>
        </w:rPr>
        <w:t>PayU</w:t>
      </w:r>
      <w:proofErr w:type="spellEnd"/>
      <w:r w:rsidRPr="007F0AC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F0ACB" w:rsidRPr="007F0ACB" w:rsidRDefault="007F0ACB" w:rsidP="007F0ACB">
      <w:pPr>
        <w:pStyle w:val="Akapitzlist"/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z</w:t>
      </w:r>
      <w:r w:rsidRPr="007F0ACB">
        <w:rPr>
          <w:rFonts w:ascii="Times New Roman" w:hAnsi="Times New Roman" w:cs="Times New Roman"/>
          <w:sz w:val="24"/>
          <w:szCs w:val="24"/>
        </w:rPr>
        <w:t xml:space="preserve">atwierdzanie artykułów/referatów do konferencji, dodanych przez </w:t>
      </w:r>
      <w:r>
        <w:rPr>
          <w:rFonts w:ascii="Times New Roman" w:hAnsi="Times New Roman" w:cs="Times New Roman"/>
          <w:sz w:val="24"/>
          <w:szCs w:val="24"/>
        </w:rPr>
        <w:t>uczestnika</w:t>
      </w:r>
      <w:r>
        <w:rPr>
          <w:rFonts w:ascii="Times New Roman" w:hAnsi="Times New Roman" w:cs="Times New Roman"/>
          <w:sz w:val="24"/>
          <w:szCs w:val="24"/>
        </w:rPr>
        <w:br/>
        <w:t>- p</w:t>
      </w:r>
      <w:r w:rsidRPr="007F0ACB">
        <w:rPr>
          <w:rFonts w:ascii="Times New Roman" w:hAnsi="Times New Roman" w:cs="Times New Roman"/>
          <w:sz w:val="24"/>
          <w:szCs w:val="24"/>
        </w:rPr>
        <w:t>rzypisywanie recenzentów (minimum 3)</w:t>
      </w:r>
      <w:r>
        <w:rPr>
          <w:rFonts w:ascii="Times New Roman" w:hAnsi="Times New Roman" w:cs="Times New Roman"/>
          <w:sz w:val="24"/>
          <w:szCs w:val="24"/>
        </w:rPr>
        <w:t xml:space="preserve"> do wybranych konferencji</w:t>
      </w:r>
      <w:r>
        <w:rPr>
          <w:rFonts w:ascii="Times New Roman" w:hAnsi="Times New Roman" w:cs="Times New Roman"/>
          <w:sz w:val="24"/>
          <w:szCs w:val="24"/>
        </w:rPr>
        <w:br/>
        <w:t>- g</w:t>
      </w:r>
      <w:r w:rsidRPr="007F0ACB">
        <w:rPr>
          <w:rFonts w:ascii="Times New Roman" w:hAnsi="Times New Roman" w:cs="Times New Roman"/>
          <w:sz w:val="24"/>
          <w:szCs w:val="24"/>
        </w:rPr>
        <w:t>enerowanie raportów o kalendarzu konferencji, liczbie uczestników, oraz wpływach</w:t>
      </w:r>
    </w:p>
    <w:p w:rsidR="007F0ACB" w:rsidRDefault="007F0ACB" w:rsidP="007F0ACB">
      <w:pPr>
        <w:pStyle w:val="Akapitzlist"/>
        <w:numPr>
          <w:ilvl w:val="0"/>
          <w:numId w:val="18"/>
        </w:num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>UCZESTNIK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7F0A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F0ACB" w:rsidRDefault="007F0ACB" w:rsidP="007F0ACB">
      <w:pPr>
        <w:pStyle w:val="Akapitzlist"/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 xml:space="preserve">- </w:t>
      </w:r>
      <w:r w:rsidR="00A248DF">
        <w:rPr>
          <w:rFonts w:ascii="Times New Roman" w:hAnsi="Times New Roman" w:cs="Times New Roman"/>
          <w:sz w:val="24"/>
          <w:szCs w:val="24"/>
        </w:rPr>
        <w:t>z</w:t>
      </w:r>
      <w:r w:rsidRPr="007F0ACB">
        <w:rPr>
          <w:rFonts w:ascii="Times New Roman" w:hAnsi="Times New Roman" w:cs="Times New Roman"/>
          <w:color w:val="222222"/>
          <w:sz w:val="24"/>
          <w:szCs w:val="24"/>
        </w:rPr>
        <w:t>akładanie</w:t>
      </w:r>
      <w:r w:rsidRPr="007F0ACB">
        <w:rPr>
          <w:rFonts w:ascii="Times New Roman" w:hAnsi="Times New Roman" w:cs="Times New Roman"/>
          <w:sz w:val="24"/>
          <w:szCs w:val="24"/>
        </w:rPr>
        <w:t xml:space="preserve"> konta użytkownika. </w:t>
      </w:r>
    </w:p>
    <w:p w:rsidR="00A248DF" w:rsidRDefault="007F0ACB" w:rsidP="00A248DF">
      <w:pPr>
        <w:pStyle w:val="Akapitzlist"/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 xml:space="preserve">Dane podstawowe przy założeniu konta: </w:t>
      </w:r>
      <w:proofErr w:type="spellStart"/>
      <w:r w:rsidRPr="007F0ACB">
        <w:rPr>
          <w:rFonts w:ascii="Times New Roman" w:hAnsi="Times New Roman" w:cs="Times New Roman"/>
          <w:sz w:val="24"/>
          <w:szCs w:val="24"/>
        </w:rPr>
        <w:t>Imie</w:t>
      </w:r>
      <w:proofErr w:type="spellEnd"/>
      <w:r w:rsidRPr="007F0ACB">
        <w:rPr>
          <w:rFonts w:ascii="Times New Roman" w:hAnsi="Times New Roman" w:cs="Times New Roman"/>
          <w:sz w:val="24"/>
          <w:szCs w:val="24"/>
        </w:rPr>
        <w:t>, Nazwisko, e-mail</w:t>
      </w:r>
      <w:r w:rsidR="00A248DF">
        <w:rPr>
          <w:rFonts w:ascii="Times New Roman" w:hAnsi="Times New Roman" w:cs="Times New Roman"/>
          <w:sz w:val="24"/>
          <w:szCs w:val="24"/>
        </w:rPr>
        <w:br/>
        <w:t>- p</w:t>
      </w:r>
      <w:r w:rsidRPr="007F0ACB">
        <w:rPr>
          <w:rFonts w:ascii="Times New Roman" w:hAnsi="Times New Roman" w:cs="Times New Roman"/>
          <w:sz w:val="24"/>
          <w:szCs w:val="24"/>
        </w:rPr>
        <w:t>rzeglądanie dostępnych konferencji, wraz z danymi na jej temat (dane podstawowe o konferencji + nazwiska autorów i nazwiska recenzentów, kolejność wystąpień)</w:t>
      </w:r>
      <w:r w:rsidR="00A248DF">
        <w:rPr>
          <w:rFonts w:ascii="Times New Roman" w:hAnsi="Times New Roman" w:cs="Times New Roman"/>
          <w:sz w:val="24"/>
          <w:szCs w:val="24"/>
        </w:rPr>
        <w:br/>
        <w:t>- m</w:t>
      </w:r>
      <w:r w:rsidRPr="007F0ACB">
        <w:rPr>
          <w:rFonts w:ascii="Times New Roman" w:hAnsi="Times New Roman" w:cs="Times New Roman"/>
          <w:sz w:val="24"/>
          <w:szCs w:val="24"/>
        </w:rPr>
        <w:t>ożliwość zapisania się na każdą z konferencji</w:t>
      </w:r>
    </w:p>
    <w:p w:rsidR="00A248DF" w:rsidRDefault="00A248DF" w:rsidP="00A248DF">
      <w:p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A248DF">
        <w:rPr>
          <w:rFonts w:ascii="Times New Roman" w:hAnsi="Times New Roman" w:cs="Times New Roman"/>
          <w:sz w:val="24"/>
          <w:szCs w:val="24"/>
        </w:rPr>
        <w:t>S</w:t>
      </w:r>
      <w:r w:rsidR="007F0ACB" w:rsidRPr="00A248DF">
        <w:rPr>
          <w:rFonts w:ascii="Times New Roman" w:hAnsi="Times New Roman" w:cs="Times New Roman"/>
          <w:sz w:val="24"/>
          <w:szCs w:val="24"/>
        </w:rPr>
        <w:t>ystem generuje maila z potwierdzeniem zapisu na konferencje, oraz dodaje uczestnika do listy uczestników danej konferencji z oznaczeniem wybranej opcji zakwaterowania</w:t>
      </w:r>
      <w:r w:rsidRPr="00A248DF">
        <w:rPr>
          <w:rFonts w:ascii="Times New Roman" w:hAnsi="Times New Roman" w:cs="Times New Roman"/>
          <w:sz w:val="24"/>
          <w:szCs w:val="24"/>
        </w:rPr>
        <w:t>.</w:t>
      </w:r>
    </w:p>
    <w:p w:rsidR="007F0ACB" w:rsidRPr="00A248DF" w:rsidRDefault="00A248DF" w:rsidP="00A248DF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 w:rsidRPr="00A248DF">
        <w:rPr>
          <w:rFonts w:ascii="Times New Roman" w:hAnsi="Times New Roman" w:cs="Times New Roman"/>
          <w:sz w:val="24"/>
          <w:szCs w:val="24"/>
        </w:rPr>
        <w:t>-</w:t>
      </w:r>
      <w:r w:rsidR="007F0ACB" w:rsidRPr="00A248DF">
        <w:rPr>
          <w:rFonts w:ascii="Times New Roman" w:hAnsi="Times New Roman" w:cs="Times New Roman"/>
          <w:sz w:val="24"/>
          <w:szCs w:val="24"/>
        </w:rPr>
        <w:t xml:space="preserve"> </w:t>
      </w:r>
      <w:r w:rsidRPr="00A248DF">
        <w:rPr>
          <w:rFonts w:ascii="Times New Roman" w:hAnsi="Times New Roman" w:cs="Times New Roman"/>
          <w:sz w:val="24"/>
          <w:szCs w:val="24"/>
        </w:rPr>
        <w:t>m</w:t>
      </w:r>
      <w:r w:rsidR="007F0ACB" w:rsidRPr="00A248DF">
        <w:rPr>
          <w:rFonts w:ascii="Times New Roman" w:hAnsi="Times New Roman" w:cs="Times New Roman"/>
          <w:sz w:val="24"/>
          <w:szCs w:val="24"/>
        </w:rPr>
        <w:t>ożliwość zgłoszenia artykułu na konferencje. Zgłoszenie artykułu będzie składało się z 3 części:</w:t>
      </w:r>
    </w:p>
    <w:p w:rsidR="007F0ACB" w:rsidRPr="007F0ACB" w:rsidRDefault="00A248DF" w:rsidP="00A248DF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7F0ACB" w:rsidRPr="007F0ACB">
        <w:rPr>
          <w:rFonts w:ascii="Times New Roman" w:hAnsi="Times New Roman" w:cs="Times New Roman"/>
          <w:sz w:val="24"/>
          <w:szCs w:val="24"/>
        </w:rPr>
        <w:t>pole tekstowe – podanie tematu konferencji</w:t>
      </w:r>
    </w:p>
    <w:p w:rsidR="00A248DF" w:rsidRDefault="00A248DF" w:rsidP="00A248DF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7F0ACB" w:rsidRPr="007F0ACB">
        <w:rPr>
          <w:rFonts w:ascii="Times New Roman" w:hAnsi="Times New Roman" w:cs="Times New Roman"/>
          <w:sz w:val="24"/>
          <w:szCs w:val="24"/>
        </w:rPr>
        <w:t>miejsce na wrzucenie pliku – skrócony opis poruszanego tematu przez autora, który będzie widoczny dla wszystkich użytkowników</w:t>
      </w:r>
    </w:p>
    <w:p w:rsidR="00A248DF" w:rsidRDefault="00A248DF" w:rsidP="00A248DF">
      <w:pPr>
        <w:pStyle w:val="Akapitzlist"/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7F0ACB" w:rsidRPr="007F0ACB">
        <w:rPr>
          <w:rFonts w:ascii="Times New Roman" w:hAnsi="Times New Roman" w:cs="Times New Roman"/>
          <w:sz w:val="24"/>
          <w:szCs w:val="24"/>
        </w:rPr>
        <w:t xml:space="preserve"> miejsce na wrzucenie pliku – pełny referat/artykuł, który będzie widoczny wyłącznie dla organizatora oraz wyznaczonych przez organizatora recenzentów</w:t>
      </w:r>
      <w:r w:rsidR="007F0ACB" w:rsidRPr="007F0ACB">
        <w:rPr>
          <w:rFonts w:ascii="Times New Roman" w:hAnsi="Times New Roman" w:cs="Times New Roman"/>
          <w:sz w:val="24"/>
          <w:szCs w:val="24"/>
        </w:rPr>
        <w:br/>
      </w:r>
    </w:p>
    <w:p w:rsidR="00A248DF" w:rsidRDefault="007F0ACB" w:rsidP="00A248DF">
      <w:pPr>
        <w:pStyle w:val="Akapitzlist"/>
        <w:numPr>
          <w:ilvl w:val="0"/>
          <w:numId w:val="18"/>
        </w:num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 w:rsidRPr="00A248DF">
        <w:rPr>
          <w:rFonts w:ascii="Times New Roman" w:hAnsi="Times New Roman" w:cs="Times New Roman"/>
          <w:sz w:val="24"/>
          <w:szCs w:val="24"/>
        </w:rPr>
        <w:t>RECENZENTA</w:t>
      </w:r>
      <w:r w:rsidRPr="00A248DF">
        <w:rPr>
          <w:rFonts w:ascii="Times New Roman" w:hAnsi="Times New Roman" w:cs="Times New Roman"/>
          <w:sz w:val="24"/>
          <w:szCs w:val="24"/>
        </w:rPr>
        <w:br/>
        <w:t xml:space="preserve">- Zakładanie konta recenzenta. Dane podstawowe przy założeniu konta: </w:t>
      </w:r>
      <w:proofErr w:type="spellStart"/>
      <w:r w:rsidRPr="00A248DF">
        <w:rPr>
          <w:rFonts w:ascii="Times New Roman" w:hAnsi="Times New Roman" w:cs="Times New Roman"/>
          <w:sz w:val="24"/>
          <w:szCs w:val="24"/>
        </w:rPr>
        <w:t>Imie</w:t>
      </w:r>
      <w:proofErr w:type="spellEnd"/>
      <w:r w:rsidRPr="00A248DF">
        <w:rPr>
          <w:rFonts w:ascii="Times New Roman" w:hAnsi="Times New Roman" w:cs="Times New Roman"/>
          <w:sz w:val="24"/>
          <w:szCs w:val="24"/>
        </w:rPr>
        <w:t>, Nazwisko, e-mail, obszar w któr</w:t>
      </w:r>
      <w:r w:rsidR="00A248DF">
        <w:rPr>
          <w:rFonts w:ascii="Times New Roman" w:hAnsi="Times New Roman" w:cs="Times New Roman"/>
          <w:sz w:val="24"/>
          <w:szCs w:val="24"/>
        </w:rPr>
        <w:t>ym recenzent się specjalizuje</w:t>
      </w:r>
    </w:p>
    <w:p w:rsidR="007F0ACB" w:rsidRPr="00A248DF" w:rsidRDefault="007F0ACB" w:rsidP="00A248DF">
      <w:pPr>
        <w:spacing w:after="0"/>
        <w:ind w:left="633"/>
        <w:rPr>
          <w:rFonts w:ascii="Times New Roman" w:hAnsi="Times New Roman" w:cs="Times New Roman"/>
          <w:sz w:val="24"/>
          <w:szCs w:val="24"/>
        </w:rPr>
      </w:pPr>
      <w:r w:rsidRPr="00A248DF">
        <w:rPr>
          <w:rFonts w:ascii="Times New Roman" w:hAnsi="Times New Roman" w:cs="Times New Roman"/>
          <w:sz w:val="24"/>
          <w:szCs w:val="24"/>
        </w:rPr>
        <w:t>Możliwość oceny zgłoszonego artykułu do wybranej konferencji. Ocena składająca się z następujących pól:</w:t>
      </w:r>
    </w:p>
    <w:p w:rsidR="007F0ACB" w:rsidRDefault="00A248DF" w:rsidP="00A248DF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7F0ACB" w:rsidRPr="007F0ACB">
        <w:rPr>
          <w:rFonts w:ascii="Times New Roman" w:hAnsi="Times New Roman" w:cs="Times New Roman"/>
          <w:sz w:val="24"/>
          <w:szCs w:val="24"/>
        </w:rPr>
        <w:t xml:space="preserve"> pole tekstowe – słowna ocena artykułu widocz</w:t>
      </w:r>
      <w:r>
        <w:rPr>
          <w:rFonts w:ascii="Times New Roman" w:hAnsi="Times New Roman" w:cs="Times New Roman"/>
          <w:sz w:val="24"/>
          <w:szCs w:val="24"/>
        </w:rPr>
        <w:t>na przez autora i organizatora</w:t>
      </w:r>
      <w:r>
        <w:rPr>
          <w:rFonts w:ascii="Times New Roman" w:hAnsi="Times New Roman" w:cs="Times New Roman"/>
          <w:sz w:val="24"/>
          <w:szCs w:val="24"/>
        </w:rPr>
        <w:br/>
        <w:t xml:space="preserve">- </w:t>
      </w:r>
      <w:r w:rsidR="007F0ACB" w:rsidRPr="007F0ACB">
        <w:rPr>
          <w:rFonts w:ascii="Times New Roman" w:hAnsi="Times New Roman" w:cs="Times New Roman"/>
          <w:sz w:val="24"/>
          <w:szCs w:val="24"/>
        </w:rPr>
        <w:t>pole tekstowe – komentarz dla organiz</w:t>
      </w:r>
      <w:r>
        <w:rPr>
          <w:rFonts w:ascii="Times New Roman" w:hAnsi="Times New Roman" w:cs="Times New Roman"/>
          <w:sz w:val="24"/>
          <w:szCs w:val="24"/>
        </w:rPr>
        <w:t>atora – niewidoczny dla autora</w:t>
      </w:r>
      <w:r>
        <w:rPr>
          <w:rFonts w:ascii="Times New Roman" w:hAnsi="Times New Roman" w:cs="Times New Roman"/>
          <w:sz w:val="24"/>
          <w:szCs w:val="24"/>
        </w:rPr>
        <w:br/>
        <w:t>-</w:t>
      </w:r>
      <w:r w:rsidR="007F0ACB" w:rsidRPr="007F0ACB">
        <w:rPr>
          <w:rFonts w:ascii="Times New Roman" w:hAnsi="Times New Roman" w:cs="Times New Roman"/>
          <w:sz w:val="24"/>
          <w:szCs w:val="24"/>
        </w:rPr>
        <w:t xml:space="preserve"> lista rozwijana ze skalą 1-5 oceniająca zgodność </w:t>
      </w:r>
      <w:r>
        <w:rPr>
          <w:rFonts w:ascii="Times New Roman" w:hAnsi="Times New Roman" w:cs="Times New Roman"/>
          <w:sz w:val="24"/>
          <w:szCs w:val="24"/>
        </w:rPr>
        <w:t>artykułu z tematem konferencji</w:t>
      </w:r>
      <w:r>
        <w:rPr>
          <w:rFonts w:ascii="Times New Roman" w:hAnsi="Times New Roman" w:cs="Times New Roman"/>
          <w:sz w:val="24"/>
          <w:szCs w:val="24"/>
        </w:rPr>
        <w:br/>
        <w:t>-</w:t>
      </w:r>
      <w:r w:rsidR="007F0ACB" w:rsidRPr="007F0ACB">
        <w:rPr>
          <w:rFonts w:ascii="Times New Roman" w:hAnsi="Times New Roman" w:cs="Times New Roman"/>
          <w:sz w:val="24"/>
          <w:szCs w:val="24"/>
        </w:rPr>
        <w:t xml:space="preserve"> lista rozwijana ze skalą 1-5 oceniająca</w:t>
      </w:r>
      <w:r>
        <w:rPr>
          <w:rFonts w:ascii="Times New Roman" w:hAnsi="Times New Roman" w:cs="Times New Roman"/>
          <w:sz w:val="24"/>
          <w:szCs w:val="24"/>
        </w:rPr>
        <w:t xml:space="preserve"> wartość merytoryczną artykułu</w:t>
      </w:r>
      <w:r>
        <w:rPr>
          <w:rFonts w:ascii="Times New Roman" w:hAnsi="Times New Roman" w:cs="Times New Roman"/>
          <w:sz w:val="24"/>
          <w:szCs w:val="24"/>
        </w:rPr>
        <w:br/>
        <w:t>-</w:t>
      </w:r>
      <w:r w:rsidR="007F0ACB" w:rsidRPr="007F0ACB">
        <w:rPr>
          <w:rFonts w:ascii="Times New Roman" w:hAnsi="Times New Roman" w:cs="Times New Roman"/>
          <w:sz w:val="24"/>
          <w:szCs w:val="24"/>
        </w:rPr>
        <w:t xml:space="preserve"> lista rozwijana z trzema opcjami (przyjąć, zmodyfikować, odrzucić) – jako werdykt recenzenta</w:t>
      </w:r>
    </w:p>
    <w:p w:rsidR="00A248DF" w:rsidRPr="007F0ACB" w:rsidRDefault="00A248DF" w:rsidP="00A248DF">
      <w:pPr>
        <w:spacing w:after="0"/>
        <w:ind w:left="993"/>
        <w:rPr>
          <w:rFonts w:ascii="Times New Roman" w:hAnsi="Times New Roman" w:cs="Times New Roman"/>
          <w:sz w:val="24"/>
          <w:szCs w:val="24"/>
        </w:rPr>
      </w:pPr>
    </w:p>
    <w:p w:rsidR="007F0ACB" w:rsidRPr="007F0ACB" w:rsidRDefault="007F0ACB" w:rsidP="00B4508A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>Po ocenie recenzenta, autor artykułu otrzymuję mailowo informacje o nowej recenzji to jego artykułu</w:t>
      </w:r>
      <w:r w:rsidRPr="007F0ACB">
        <w:rPr>
          <w:rFonts w:ascii="Times New Roman" w:hAnsi="Times New Roman" w:cs="Times New Roman"/>
          <w:sz w:val="24"/>
          <w:szCs w:val="24"/>
        </w:rPr>
        <w:br/>
      </w:r>
    </w:p>
    <w:p w:rsidR="00F41B61" w:rsidRPr="007F0ACB" w:rsidRDefault="00F41B61" w:rsidP="00F41B61">
      <w:pPr>
        <w:rPr>
          <w:rFonts w:ascii="Times New Roman" w:hAnsi="Times New Roman" w:cs="Times New Roman"/>
          <w:bCs/>
          <w:sz w:val="24"/>
          <w:szCs w:val="24"/>
        </w:rPr>
      </w:pPr>
    </w:p>
    <w:p w:rsidR="00001AAF" w:rsidRPr="007F0ACB" w:rsidRDefault="00001AAF" w:rsidP="00F41B61">
      <w:pPr>
        <w:rPr>
          <w:rFonts w:ascii="Times New Roman" w:hAnsi="Times New Roman" w:cs="Times New Roman"/>
          <w:bCs/>
          <w:sz w:val="24"/>
          <w:szCs w:val="24"/>
        </w:rPr>
      </w:pPr>
    </w:p>
    <w:p w:rsidR="00001AAF" w:rsidRPr="006E5C0A" w:rsidRDefault="00D41E9C" w:rsidP="006E5C0A">
      <w:pPr>
        <w:rPr>
          <w:rFonts w:ascii="Times New Roman" w:hAnsi="Times New Roman" w:cs="Times New Roman"/>
          <w:bCs/>
          <w:sz w:val="24"/>
          <w:szCs w:val="24"/>
        </w:rPr>
      </w:pPr>
      <w:r w:rsidRPr="007F0ACB"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E66CEE" w:rsidRPr="00B4508A" w:rsidRDefault="00F41B61" w:rsidP="00F41B6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lastRenderedPageBreak/>
        <w:t>Diagram ERD</w:t>
      </w:r>
    </w:p>
    <w:p w:rsidR="00595BC3" w:rsidRPr="00595BC3" w:rsidRDefault="00370D1D" w:rsidP="008516A9">
      <w:pPr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5760720" cy="3088640"/>
            <wp:effectExtent l="0" t="0" r="0" b="0"/>
            <wp:docPr id="10" name="Obraz 10" descr="C:\Users\Łukasz\Desktop\erd pojedyncz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C:\Users\Łukasz\Desktop\erd pojedyncz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BC3" w:rsidRPr="00644719" w:rsidRDefault="00595BC3" w:rsidP="00595BC3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Rysunek </w:t>
      </w:r>
      <w:r>
        <w:rPr>
          <w:rFonts w:ascii="Times New Roman" w:hAnsi="Times New Roman" w:cs="Times New Roman"/>
          <w:sz w:val="24"/>
          <w:szCs w:val="24"/>
          <w:lang w:val="pl-PL"/>
        </w:rPr>
        <w:t>4.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begin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instrText xml:space="preserve"> SEQ Rysunek \* ARABIC </w:instrTex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separate"/>
      </w:r>
      <w:r w:rsidR="00AC2443">
        <w:rPr>
          <w:rFonts w:ascii="Times New Roman" w:hAnsi="Times New Roman" w:cs="Times New Roman"/>
          <w:noProof/>
          <w:sz w:val="24"/>
          <w:szCs w:val="24"/>
          <w:lang w:val="pl-PL"/>
        </w:rPr>
        <w:t>1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end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Diagram ERD wymodelowany za pomocą programu </w:t>
      </w:r>
      <w:proofErr w:type="spellStart"/>
      <w:r>
        <w:rPr>
          <w:rFonts w:ascii="Times New Roman" w:hAnsi="Times New Roman" w:cs="Times New Roman"/>
          <w:sz w:val="24"/>
          <w:szCs w:val="24"/>
          <w:lang w:val="pl-PL"/>
        </w:rPr>
        <w:t>datamodeler</w:t>
      </w:r>
      <w:proofErr w:type="spellEnd"/>
    </w:p>
    <w:p w:rsidR="00595BC3" w:rsidRDefault="00595BC3" w:rsidP="00595BC3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595BC3" w:rsidRPr="008516A9" w:rsidRDefault="00595BC3" w:rsidP="008516A9">
      <w:pPr>
        <w:rPr>
          <w:rFonts w:ascii="Times New Roman" w:hAnsi="Times New Roman" w:cs="Times New Roman"/>
          <w:sz w:val="24"/>
          <w:szCs w:val="24"/>
        </w:rPr>
      </w:pPr>
      <w:r w:rsidRPr="008516A9">
        <w:rPr>
          <w:rFonts w:ascii="Times New Roman" w:hAnsi="Times New Roman" w:cs="Times New Roman"/>
          <w:sz w:val="24"/>
          <w:szCs w:val="24"/>
        </w:rPr>
        <w:t>Zależności między encjami:</w:t>
      </w:r>
    </w:p>
    <w:p w:rsidR="00370D1D" w:rsidRDefault="00370D1D" w:rsidP="00370D1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Zależności jeden do wielu: 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-Administrator-Konferencja(Administrator musi zatwierdzić konferencje, konferencja musi zostać zatwierdzona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-Użytkownik-Referat(Użytkownik wysłuchuje referatów, referat musi mieć </w:t>
      </w:r>
      <w:proofErr w:type="spellStart"/>
      <w:r>
        <w:rPr>
          <w:rFonts w:ascii="Times New Roman" w:hAnsi="Times New Roman" w:cs="Times New Roman"/>
          <w:sz w:val="24"/>
          <w:szCs w:val="24"/>
        </w:rPr>
        <w:t>użytkników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chętnych do wysłuchania)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Recenzent-Przydzielony_Recenzent</w:t>
      </w:r>
      <w:proofErr w:type="spellEnd"/>
      <w:r>
        <w:rPr>
          <w:rFonts w:ascii="Times New Roman" w:hAnsi="Times New Roman" w:cs="Times New Roman"/>
          <w:sz w:val="24"/>
          <w:szCs w:val="24"/>
        </w:rPr>
        <w:t>(Recenzent może zostać przydzielony do jakiejś konferencji, Recenzent przydzielony musi zostać wybrany z puli recenzentów)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Zgłoszenie_Referatu-Recenzja</w:t>
      </w:r>
      <w:proofErr w:type="spellEnd"/>
      <w:r>
        <w:rPr>
          <w:rFonts w:ascii="Times New Roman" w:hAnsi="Times New Roman" w:cs="Times New Roman"/>
          <w:sz w:val="24"/>
          <w:szCs w:val="24"/>
        </w:rPr>
        <w:t>(Każdy zgłoszony referat musi zostać oceniony)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Konferecja-Przydzielony_Recenzent</w:t>
      </w:r>
      <w:proofErr w:type="spellEnd"/>
      <w:r>
        <w:rPr>
          <w:rFonts w:ascii="Times New Roman" w:hAnsi="Times New Roman" w:cs="Times New Roman"/>
          <w:sz w:val="24"/>
          <w:szCs w:val="24"/>
        </w:rPr>
        <w:t>(Każda konferencja musi posiadać przydzielonych recenzentów)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Referat-Zgłoszenie_Referatu</w:t>
      </w:r>
      <w:proofErr w:type="spellEnd"/>
      <w:r>
        <w:rPr>
          <w:rFonts w:ascii="Times New Roman" w:hAnsi="Times New Roman" w:cs="Times New Roman"/>
          <w:sz w:val="24"/>
          <w:szCs w:val="24"/>
        </w:rPr>
        <w:t>(Każdy referat musi zostać zgłoszony)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-Konferencja-Przemówienie(Każda konferencja składa się z przemówień)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-Konferencja-Nocleg(Do każdej konferencji muszą być przypisane noclegi)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Nocleg-Wejściówka_Zarezerwowana</w:t>
      </w:r>
      <w:proofErr w:type="spellEnd"/>
      <w:r>
        <w:rPr>
          <w:rFonts w:ascii="Times New Roman" w:hAnsi="Times New Roman" w:cs="Times New Roman"/>
          <w:sz w:val="24"/>
          <w:szCs w:val="24"/>
        </w:rPr>
        <w:t>(Do każdej wejściówki zarezerwowanej przypisane są noclegi)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Użytkownik-Wejściówka_Zarezerwowana</w:t>
      </w:r>
      <w:proofErr w:type="spellEnd"/>
      <w:r>
        <w:rPr>
          <w:rFonts w:ascii="Times New Roman" w:hAnsi="Times New Roman" w:cs="Times New Roman"/>
          <w:sz w:val="24"/>
          <w:szCs w:val="24"/>
        </w:rPr>
        <w:t>(Użytkownik może zarezerwować wejściówkę)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Konferencja-Wejściówka_Zarezerwowana</w:t>
      </w:r>
      <w:proofErr w:type="spellEnd"/>
      <w:r>
        <w:rPr>
          <w:rFonts w:ascii="Times New Roman" w:hAnsi="Times New Roman" w:cs="Times New Roman"/>
          <w:sz w:val="24"/>
          <w:szCs w:val="24"/>
        </w:rPr>
        <w:t>(Konferencja musi zawierać wejściówki)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Zgłoszenie_Referatu-Recenzje</w:t>
      </w:r>
      <w:proofErr w:type="spellEnd"/>
      <w:r>
        <w:rPr>
          <w:rFonts w:ascii="Times New Roman" w:hAnsi="Times New Roman" w:cs="Times New Roman"/>
          <w:sz w:val="24"/>
          <w:szCs w:val="24"/>
        </w:rPr>
        <w:t>(Każdy zgłoszony referat musi zostać oceniony)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-Recenzent-Recenzja(Każdy recenzent musi pisać recenzje)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Wejściówka_Zarezerwowana-Opłata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(Za każdą wejściówkę trzeba </w:t>
      </w:r>
      <w:proofErr w:type="spellStart"/>
      <w:r>
        <w:rPr>
          <w:rFonts w:ascii="Times New Roman" w:hAnsi="Times New Roman" w:cs="Times New Roman"/>
          <w:sz w:val="24"/>
          <w:szCs w:val="24"/>
        </w:rPr>
        <w:t>zaplacić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-Referat-Przemówienie(Każde przemówienie składa się z kilku referatów)</w:t>
      </w:r>
    </w:p>
    <w:p w:rsidR="00370D1D" w:rsidRDefault="00370D1D" w:rsidP="00370D1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Zależności jeden do jednego: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-Administrator-Użytkownik(Użytkownik musi zostać zatwierdzony przez administratora)</w:t>
      </w:r>
    </w:p>
    <w:p w:rsidR="00370D1D" w:rsidRDefault="00370D1D" w:rsidP="00370D1D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-Użytkownik-Recenzent(Użytkownik może zostać recenzentem)</w:t>
      </w:r>
    </w:p>
    <w:p w:rsidR="00F41B61" w:rsidRDefault="00F41B61" w:rsidP="00F41B61">
      <w:pPr>
        <w:rPr>
          <w:rFonts w:ascii="Times New Roman" w:hAnsi="Times New Roman" w:cs="Times New Roman"/>
          <w:bCs/>
          <w:sz w:val="24"/>
          <w:szCs w:val="24"/>
        </w:rPr>
      </w:pPr>
    </w:p>
    <w:p w:rsidR="00BA6482" w:rsidRDefault="00BA6482" w:rsidP="008516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760720" cy="4108938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82" w:rsidRPr="00644719" w:rsidRDefault="00BA6482" w:rsidP="00BA6482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Rysunek </w:t>
      </w:r>
      <w:r>
        <w:rPr>
          <w:rFonts w:ascii="Times New Roman" w:hAnsi="Times New Roman" w:cs="Times New Roman"/>
          <w:sz w:val="24"/>
          <w:szCs w:val="24"/>
          <w:lang w:val="pl-PL"/>
        </w:rPr>
        <w:t>4.2</w:t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pl-PL"/>
        </w:rPr>
        <w:t>Diagram hierarchii funkcji.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</w:p>
    <w:p w:rsidR="00BA6482" w:rsidRPr="008516A9" w:rsidRDefault="00BA6482" w:rsidP="00BA6482">
      <w:pPr>
        <w:rPr>
          <w:rFonts w:ascii="Times New Roman" w:hAnsi="Times New Roman" w:cs="Times New Roman"/>
          <w:i/>
          <w:sz w:val="24"/>
          <w:szCs w:val="24"/>
        </w:rPr>
      </w:pPr>
      <w:r w:rsidRPr="008516A9">
        <w:rPr>
          <w:rFonts w:ascii="Times New Roman" w:hAnsi="Times New Roman" w:cs="Times New Roman"/>
          <w:i/>
          <w:sz w:val="24"/>
          <w:szCs w:val="24"/>
        </w:rPr>
        <w:t>System do obsługi konferencji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1.Administrator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1.1Edycja konferencji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1.2Zatwierdzanie artykułów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1.3Zatwierdzanie użytkowników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1.4Dobieranie recenzentów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1.5Generowanie raportów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Użytkownik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2.1 Rejestracja w systemie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2.2 Logowanie do systemu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2.3 Przeglądanie konferencji w systemie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2.4 Zapisywanie się na konferencje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2.5 Zgłoszenie artykułu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2.6 Zgłoszenie chęci zostania recenzentem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2.7 Opłaty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Recenzent</w:t>
      </w:r>
    </w:p>
    <w:p w:rsidR="00BA6482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3.1 Przeglądanie konferencji</w:t>
      </w:r>
    </w:p>
    <w:p w:rsidR="00BA6482" w:rsidRPr="0085305A" w:rsidRDefault="00BA6482" w:rsidP="00BA6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3.2 Ocena artykułów </w:t>
      </w:r>
    </w:p>
    <w:p w:rsidR="00001AAF" w:rsidRDefault="00001AAF" w:rsidP="00FE234C">
      <w:pPr>
        <w:rPr>
          <w:rFonts w:ascii="Times New Roman" w:hAnsi="Times New Roman" w:cs="Times New Roman"/>
          <w:bCs/>
          <w:sz w:val="24"/>
          <w:szCs w:val="24"/>
        </w:rPr>
      </w:pPr>
    </w:p>
    <w:p w:rsidR="006E5C0A" w:rsidRDefault="006E5C0A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Pr="00FE234C" w:rsidRDefault="0041201F" w:rsidP="00FE234C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F41B6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lastRenderedPageBreak/>
        <w:t>Diagram przypadków użycia</w:t>
      </w: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760720" cy="3844296"/>
            <wp:effectExtent l="0" t="0" r="0" b="3810"/>
            <wp:docPr id="8" name="Obraz 8" descr="https://scontent-frt3-1.xx.fbcdn.net/v/t1.0-9/13508855_515167598679583_7313268143158136384_n.jpg?oh=14fe785f25d0f169da15e7e0dca59433&amp;oe=57ED7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frt3-1.xx.fbcdn.net/v/t1.0-9/13508855_515167598679583_7313268143158136384_n.jpg?oh=14fe785f25d0f169da15e7e0dca59433&amp;oe=57ED78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EB" w:rsidRPr="000C17EB" w:rsidRDefault="000C17EB" w:rsidP="000C17EB">
      <w:pPr>
        <w:pStyle w:val="NormalnyWeb"/>
      </w:pPr>
      <w:r w:rsidRPr="000C17EB">
        <w:rPr>
          <w:b/>
          <w:bCs/>
        </w:rPr>
        <w:t>Diagram przypadków użycia</w:t>
      </w:r>
      <w:r w:rsidRPr="000C17EB">
        <w:t xml:space="preserve"> jest graficzne przedstawienie </w:t>
      </w:r>
      <w:hyperlink r:id="rId12" w:tooltip="Przypadek użycia" w:history="1">
        <w:r w:rsidRPr="000C17EB">
          <w:rPr>
            <w:rStyle w:val="Hipercze"/>
            <w:color w:val="auto"/>
            <w:u w:val="none"/>
          </w:rPr>
          <w:t>przypadków użycia</w:t>
        </w:r>
      </w:hyperlink>
      <w:r w:rsidRPr="000C17EB">
        <w:t xml:space="preserve">, aktorów oraz związków między nimi, występujących w danej dziedzinie przedmiotowej. Diagram przypadków użycia w języku </w:t>
      </w:r>
      <w:hyperlink r:id="rId13" w:tooltip="Unified Modeling Language" w:history="1">
        <w:r w:rsidRPr="000C17EB">
          <w:rPr>
            <w:rStyle w:val="Hipercze"/>
            <w:color w:val="auto"/>
            <w:u w:val="none"/>
          </w:rPr>
          <w:t>UML</w:t>
        </w:r>
      </w:hyperlink>
      <w:r w:rsidRPr="000C17EB">
        <w:t xml:space="preserve"> służy do modelowania funkcjonalności systemu.</w:t>
      </w:r>
      <w:r>
        <w:t xml:space="preserve"> Powyższy diagram powstał na podstawie zaprojektowanej już aplikacji oraz przedstawia jej funkcjonalność, został on wyrysowany przy pomocy programu </w:t>
      </w:r>
      <w:proofErr w:type="spellStart"/>
      <w:r>
        <w:t>UMLet</w:t>
      </w:r>
      <w:proofErr w:type="spellEnd"/>
      <w:r>
        <w:t xml:space="preserve">, który używany jest również na laboratorium. </w:t>
      </w:r>
      <w:bookmarkStart w:id="5" w:name="_GoBack"/>
      <w:bookmarkEnd w:id="5"/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41201F" w:rsidRPr="0041201F" w:rsidRDefault="0041201F" w:rsidP="0041201F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F41B61" w:rsidRPr="00B4508A" w:rsidRDefault="00F41B61" w:rsidP="00F41B6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t>Opis wybranego środowiska programistycznego</w:t>
      </w:r>
    </w:p>
    <w:p w:rsidR="002059A2" w:rsidRPr="004251A9" w:rsidRDefault="002059A2" w:rsidP="004251A9">
      <w:pPr>
        <w:pStyle w:val="Nagwek3"/>
        <w:keepLines w:val="0"/>
        <w:widowControl w:val="0"/>
        <w:numPr>
          <w:ilvl w:val="4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u w:val="single"/>
        </w:rPr>
      </w:pPr>
      <w:bookmarkStart w:id="6" w:name="_Toc454202425"/>
      <w:r w:rsidRPr="004251A9">
        <w:rPr>
          <w:rFonts w:ascii="Times New Roman" w:hAnsi="Times New Roman" w:cs="Times New Roman"/>
          <w:i/>
          <w:color w:val="auto"/>
          <w:u w:val="single"/>
        </w:rPr>
        <w:t>Wykorzystywane technologie</w:t>
      </w:r>
      <w:bookmarkEnd w:id="6"/>
    </w:p>
    <w:p w:rsidR="002059A2" w:rsidRPr="004251A9" w:rsidRDefault="002059A2" w:rsidP="004251A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Warstwę aplikacji strony internetowej napisano w języku </w:t>
      </w:r>
      <w:proofErr w:type="spellStart"/>
      <w:r w:rsidRPr="004251A9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, wykorzystując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1A9">
        <w:rPr>
          <w:rFonts w:ascii="Times New Roman" w:hAnsi="Times New Roman" w:cs="Times New Roman"/>
          <w:b/>
          <w:bCs/>
          <w:sz w:val="24"/>
          <w:szCs w:val="24"/>
        </w:rPr>
        <w:t>node.js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w wersji 5.10.1 oraz menadżera pakietów (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package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manager</w:t>
      </w:r>
      <w:r w:rsidRPr="004251A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251A9">
        <w:rPr>
          <w:rFonts w:ascii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w wersji 3.8.3. Technologia ta jest oparta na silniku Chrome V8 i pozwala na szybkie tworzenie zarówno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backendu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jak i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frontendu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. Strona została wdrożona na platformie </w:t>
      </w:r>
      <w:r w:rsidRPr="004251A9">
        <w:rPr>
          <w:rFonts w:ascii="Times New Roman" w:hAnsi="Times New Roman" w:cs="Times New Roman"/>
          <w:b/>
          <w:bCs/>
          <w:sz w:val="24"/>
          <w:szCs w:val="24"/>
        </w:rPr>
        <w:t>heroku</w:t>
      </w:r>
      <w:r w:rsidRPr="004251A9">
        <w:rPr>
          <w:rFonts w:ascii="Times New Roman" w:hAnsi="Times New Roman" w:cs="Times New Roman"/>
          <w:sz w:val="24"/>
          <w:szCs w:val="24"/>
        </w:rPr>
        <w:t>.</w:t>
      </w:r>
      <w:r w:rsidRPr="004251A9">
        <w:rPr>
          <w:rFonts w:ascii="Times New Roman" w:hAnsi="Times New Roman" w:cs="Times New Roman"/>
          <w:b/>
          <w:bCs/>
          <w:sz w:val="24"/>
          <w:szCs w:val="24"/>
        </w:rPr>
        <w:t>com</w:t>
      </w:r>
      <w:r w:rsidRPr="004251A9">
        <w:rPr>
          <w:rFonts w:ascii="Times New Roman" w:hAnsi="Times New Roman" w:cs="Times New Roman"/>
          <w:sz w:val="24"/>
          <w:szCs w:val="24"/>
        </w:rPr>
        <w:t xml:space="preserve">. Strony nie są zapisywane w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HTMLu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, lecz jako szablony napisane w języku </w:t>
      </w:r>
      <w:proofErr w:type="spellStart"/>
      <w:r w:rsidRPr="004251A9">
        <w:rPr>
          <w:rFonts w:ascii="Times New Roman" w:hAnsi="Times New Roman" w:cs="Times New Roman"/>
          <w:b/>
          <w:bCs/>
          <w:sz w:val="24"/>
          <w:szCs w:val="24"/>
        </w:rPr>
        <w:t>jade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. Pozwala on na wykorzystanie elementów języka strukturalnego, takich jak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if-else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, pętle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, a nawet tworzenie zmiennych i klas wykorzystując język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>. Mimo tego, ma on postać języka znacznikowego.</w:t>
      </w:r>
    </w:p>
    <w:p w:rsidR="002059A2" w:rsidRPr="004251A9" w:rsidRDefault="002059A2" w:rsidP="002059A2">
      <w:pPr>
        <w:rPr>
          <w:rFonts w:ascii="Times New Roman" w:hAnsi="Times New Roman" w:cs="Times New Roman"/>
          <w:color w:val="F8F8F8"/>
          <w:sz w:val="24"/>
          <w:szCs w:val="24"/>
          <w:shd w:val="clear" w:color="auto" w:fill="472C47"/>
        </w:rPr>
      </w:pPr>
      <w:r w:rsidRPr="004251A9">
        <w:rPr>
          <w:rFonts w:ascii="Times New Roman" w:hAnsi="Times New Roman" w:cs="Times New Roman"/>
          <w:sz w:val="24"/>
          <w:szCs w:val="24"/>
        </w:rPr>
        <w:t>W projekcie wykorzystano wiele pakietów (modułów), między innymi:</w:t>
      </w:r>
    </w:p>
    <w:p w:rsidR="002059A2" w:rsidRPr="004251A9" w:rsidRDefault="00A77388" w:rsidP="002059A2">
      <w:pPr>
        <w:widowControl w:val="0"/>
        <w:numPr>
          <w:ilvl w:val="0"/>
          <w:numId w:val="24"/>
        </w:numPr>
        <w:suppressAutoHyphens/>
        <w:spacing w:after="0" w:line="240" w:lineRule="auto"/>
        <w:rPr>
          <w:rFonts w:ascii="Times New Roman" w:hAnsi="Times New Roman" w:cs="Times New Roman"/>
          <w:color w:val="F8F8F8"/>
          <w:sz w:val="24"/>
          <w:szCs w:val="24"/>
          <w:shd w:val="clear" w:color="auto" w:fill="472C47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pg</w:t>
      </w:r>
      <w:proofErr w:type="spellEnd"/>
      <w:r w:rsidRPr="00A773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059A2" w:rsidRPr="004251A9">
        <w:rPr>
          <w:rFonts w:ascii="Times New Roman" w:hAnsi="Times New Roman" w:cs="Times New Roman"/>
          <w:sz w:val="24"/>
          <w:szCs w:val="24"/>
        </w:rPr>
        <w:t xml:space="preserve">– umożliwia nawiązanie połączenia i wykonywanie operacji na bazie danych </w:t>
      </w:r>
      <w:proofErr w:type="spellStart"/>
      <w:r w:rsidR="002059A2" w:rsidRPr="004251A9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2059A2" w:rsidRPr="004251A9">
        <w:rPr>
          <w:rFonts w:ascii="Times New Roman" w:hAnsi="Times New Roman" w:cs="Times New Roman"/>
          <w:sz w:val="24"/>
          <w:szCs w:val="24"/>
        </w:rPr>
        <w:t>,</w:t>
      </w:r>
    </w:p>
    <w:p w:rsidR="002059A2" w:rsidRPr="004251A9" w:rsidRDefault="00A77388" w:rsidP="002059A2">
      <w:pPr>
        <w:widowControl w:val="0"/>
        <w:numPr>
          <w:ilvl w:val="0"/>
          <w:numId w:val="24"/>
        </w:numPr>
        <w:suppressAutoHyphens/>
        <w:spacing w:after="0" w:line="240" w:lineRule="auto"/>
        <w:rPr>
          <w:rFonts w:ascii="Times New Roman" w:hAnsi="Times New Roman" w:cs="Times New Roman"/>
          <w:color w:val="F8F8F8"/>
          <w:sz w:val="24"/>
          <w:szCs w:val="24"/>
          <w:shd w:val="clear" w:color="auto" w:fill="472C47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express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() </w:t>
      </w:r>
      <w:r w:rsidR="002059A2" w:rsidRPr="004251A9">
        <w:rPr>
          <w:rFonts w:ascii="Times New Roman" w:hAnsi="Times New Roman" w:cs="Times New Roman"/>
          <w:sz w:val="24"/>
          <w:szCs w:val="24"/>
        </w:rPr>
        <w:t xml:space="preserve">- implementacja aplikacji, umożliwia obsługę </w:t>
      </w:r>
      <w:proofErr w:type="spellStart"/>
      <w:r w:rsidR="002059A2" w:rsidRPr="004251A9">
        <w:rPr>
          <w:rFonts w:ascii="Times New Roman" w:hAnsi="Times New Roman" w:cs="Times New Roman"/>
          <w:sz w:val="24"/>
          <w:szCs w:val="24"/>
        </w:rPr>
        <w:t>requestów</w:t>
      </w:r>
      <w:proofErr w:type="spellEnd"/>
      <w:r w:rsidR="002059A2" w:rsidRPr="004251A9">
        <w:rPr>
          <w:rFonts w:ascii="Times New Roman" w:hAnsi="Times New Roman" w:cs="Times New Roman"/>
          <w:sz w:val="24"/>
          <w:szCs w:val="24"/>
        </w:rPr>
        <w:t xml:space="preserve"> klientów oraz </w:t>
      </w:r>
      <w:proofErr w:type="spellStart"/>
      <w:r w:rsidR="002059A2" w:rsidRPr="004251A9">
        <w:rPr>
          <w:rFonts w:ascii="Times New Roman" w:hAnsi="Times New Roman" w:cs="Times New Roman"/>
          <w:sz w:val="24"/>
          <w:szCs w:val="24"/>
        </w:rPr>
        <w:t>renderowanie</w:t>
      </w:r>
      <w:proofErr w:type="spellEnd"/>
      <w:r w:rsidR="002059A2" w:rsidRPr="004251A9">
        <w:rPr>
          <w:rFonts w:ascii="Times New Roman" w:hAnsi="Times New Roman" w:cs="Times New Roman"/>
          <w:sz w:val="24"/>
          <w:szCs w:val="24"/>
        </w:rPr>
        <w:t xml:space="preserve"> stron napisanych w różnych językach szablonowych,</w:t>
      </w:r>
    </w:p>
    <w:p w:rsidR="002059A2" w:rsidRPr="004251A9" w:rsidRDefault="004251A9" w:rsidP="002059A2">
      <w:pPr>
        <w:widowControl w:val="0"/>
        <w:numPr>
          <w:ilvl w:val="0"/>
          <w:numId w:val="24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251A9">
        <w:rPr>
          <w:rFonts w:ascii="Times New Roman" w:hAnsi="Times New Roman" w:cs="Times New Roman"/>
          <w:i/>
          <w:sz w:val="24"/>
          <w:szCs w:val="24"/>
        </w:rPr>
        <w:t>passport</w:t>
      </w:r>
      <w:proofErr w:type="spellEnd"/>
      <w:r w:rsidR="002059A2" w:rsidRPr="004251A9">
        <w:rPr>
          <w:rFonts w:ascii="Times New Roman" w:hAnsi="Times New Roman" w:cs="Times New Roman"/>
          <w:sz w:val="24"/>
          <w:szCs w:val="24"/>
        </w:rPr>
        <w:t xml:space="preserve">– dzięki temu modułowi możliwe są autentykacja i logowanie, tworzenie </w:t>
      </w:r>
      <w:proofErr w:type="spellStart"/>
      <w:r w:rsidR="002059A2" w:rsidRPr="004251A9">
        <w:rPr>
          <w:rFonts w:ascii="Times New Roman" w:hAnsi="Times New Roman" w:cs="Times New Roman"/>
          <w:sz w:val="24"/>
          <w:szCs w:val="24"/>
        </w:rPr>
        <w:t>cookies</w:t>
      </w:r>
      <w:proofErr w:type="spellEnd"/>
      <w:r w:rsidR="002059A2" w:rsidRPr="004251A9">
        <w:rPr>
          <w:rFonts w:ascii="Times New Roman" w:hAnsi="Times New Roman" w:cs="Times New Roman"/>
          <w:sz w:val="24"/>
          <w:szCs w:val="24"/>
        </w:rPr>
        <w:t>,</w:t>
      </w:r>
    </w:p>
    <w:p w:rsidR="002059A2" w:rsidRPr="003E76E9" w:rsidRDefault="002059A2" w:rsidP="002059A2">
      <w:pPr>
        <w:pStyle w:val="Nagwek3"/>
        <w:keepLines w:val="0"/>
        <w:widowControl w:val="0"/>
        <w:numPr>
          <w:ilvl w:val="2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u w:val="single"/>
        </w:rPr>
      </w:pPr>
      <w:bookmarkStart w:id="7" w:name="_Toc454202426"/>
      <w:r w:rsidRPr="003E76E9">
        <w:rPr>
          <w:rFonts w:ascii="Times New Roman" w:hAnsi="Times New Roman" w:cs="Times New Roman"/>
          <w:i/>
          <w:color w:val="auto"/>
          <w:u w:val="single"/>
        </w:rPr>
        <w:t>Wdrożenie na platformę</w:t>
      </w:r>
      <w:bookmarkEnd w:id="7"/>
    </w:p>
    <w:p w:rsidR="002059A2" w:rsidRPr="004251A9" w:rsidRDefault="002059A2" w:rsidP="003E76E9">
      <w:pPr>
        <w:pStyle w:val="Tekstpodstawowy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>Wdrożenie projektu na platformę polegało na wpisaniu 3 komend w oknie terminala (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PowerShell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Command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Line</w:t>
      </w:r>
      <w:r w:rsidRPr="004251A9">
        <w:rPr>
          <w:rFonts w:ascii="Times New Roman" w:hAnsi="Times New Roman" w:cs="Times New Roman"/>
          <w:sz w:val="24"/>
          <w:szCs w:val="24"/>
        </w:rPr>
        <w:t>):</w:t>
      </w:r>
    </w:p>
    <w:p w:rsidR="002059A2" w:rsidRPr="00F11F88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add .</w:t>
      </w:r>
    </w:p>
    <w:p w:rsidR="002059A2" w:rsidRPr="00F11F88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commit -m "demo"</w:t>
      </w:r>
    </w:p>
    <w:p w:rsidR="002059A2" w:rsidRPr="00F11F88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sz w:val="24"/>
          <w:szCs w:val="24"/>
          <w:lang w:val="en-US"/>
        </w:rPr>
        <w:t>[master 9676450] demo</w:t>
      </w:r>
    </w:p>
    <w:p w:rsidR="002059A2" w:rsidRPr="00F11F88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5 files changed, 56 insertions(+), 41 deletions(-)</w:t>
      </w:r>
    </w:p>
    <w:p w:rsidR="002059A2" w:rsidRPr="00F11F88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push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heroku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master</w:t>
      </w:r>
    </w:p>
    <w:p w:rsidR="002059A2" w:rsidRPr="00F11F88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sz w:val="24"/>
          <w:szCs w:val="24"/>
          <w:lang w:val="en-US"/>
        </w:rPr>
        <w:t>Counting objects: 10, done.</w:t>
      </w:r>
    </w:p>
    <w:p w:rsidR="002059A2" w:rsidRPr="00F11F88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sz w:val="24"/>
          <w:szCs w:val="24"/>
          <w:lang w:val="en-US"/>
        </w:rPr>
        <w:t>Delta compression using up to 4 threads.</w:t>
      </w:r>
    </w:p>
    <w:p w:rsidR="002059A2" w:rsidRPr="004251A9" w:rsidRDefault="002059A2" w:rsidP="003E76E9">
      <w:pPr>
        <w:pStyle w:val="Tekstpodstawowy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4251A9">
        <w:rPr>
          <w:rFonts w:ascii="Times New Roman" w:hAnsi="Times New Roman" w:cs="Times New Roman"/>
          <w:sz w:val="24"/>
          <w:szCs w:val="24"/>
        </w:rPr>
        <w:t>Compressing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objects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: 100% (10/10),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done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>.</w:t>
      </w:r>
    </w:p>
    <w:p w:rsidR="002059A2" w:rsidRPr="003E76E9" w:rsidRDefault="002059A2" w:rsidP="002059A2">
      <w:pPr>
        <w:pStyle w:val="Tekstpodstawowy"/>
        <w:rPr>
          <w:rFonts w:ascii="Times New Roman" w:hAnsi="Times New Roman" w:cs="Times New Roman"/>
          <w:sz w:val="20"/>
          <w:szCs w:val="24"/>
          <w:u w:val="single"/>
        </w:rPr>
      </w:pPr>
      <w:r w:rsidRPr="003E76E9">
        <w:rPr>
          <w:rFonts w:ascii="Times New Roman" w:hAnsi="Times New Roman" w:cs="Times New Roman"/>
          <w:sz w:val="20"/>
          <w:szCs w:val="24"/>
          <w:u w:val="single"/>
        </w:rPr>
        <w:t>Na chwilę pisania tej dokumentacji, projekt na platformie jest w wersji 76.</w:t>
      </w:r>
    </w:p>
    <w:p w:rsidR="002059A2" w:rsidRPr="003E76E9" w:rsidRDefault="002059A2" w:rsidP="002059A2">
      <w:pPr>
        <w:pStyle w:val="Nagwek3"/>
        <w:keepLines w:val="0"/>
        <w:widowControl w:val="0"/>
        <w:numPr>
          <w:ilvl w:val="2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u w:val="single"/>
        </w:rPr>
      </w:pPr>
      <w:bookmarkStart w:id="8" w:name="_Toc454202427"/>
      <w:r w:rsidRPr="003E76E9">
        <w:rPr>
          <w:rFonts w:ascii="Times New Roman" w:hAnsi="Times New Roman" w:cs="Times New Roman"/>
          <w:i/>
          <w:color w:val="auto"/>
          <w:u w:val="single"/>
        </w:rPr>
        <w:lastRenderedPageBreak/>
        <w:t>Tworzenie dynamicznych stron WWW</w:t>
      </w:r>
      <w:bookmarkEnd w:id="8"/>
    </w:p>
    <w:p w:rsidR="002059A2" w:rsidRPr="004251A9" w:rsidRDefault="002059A2" w:rsidP="009132C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Niektóre ze stron są tworzone w sposób statyczny, tj. nie zależą od stanu bazy danych, a inne w sposób dynamiczny. Dynamika tych stron jest zrealizowana w następujący sposób (zostanie to pokazane na przykładzie przeglądu konferencji). Kiedy użytkownik klika link </w:t>
      </w:r>
      <w:hyperlink r:id="rId14" w:history="1">
        <w:r w:rsidRPr="004251A9">
          <w:rPr>
            <w:rStyle w:val="Hipercze"/>
            <w:rFonts w:ascii="Times New Roman" w:hAnsi="Times New Roman" w:cs="Times New Roman"/>
            <w:color w:val="337AB7"/>
            <w:sz w:val="24"/>
            <w:szCs w:val="24"/>
          </w:rPr>
          <w:t>Przegląd konferencji</w:t>
        </w:r>
      </w:hyperlink>
      <w:r w:rsidRPr="004251A9">
        <w:rPr>
          <w:rFonts w:ascii="Times New Roman" w:hAnsi="Times New Roman" w:cs="Times New Roman"/>
          <w:color w:val="337AB7"/>
          <w:sz w:val="24"/>
          <w:szCs w:val="24"/>
        </w:rPr>
        <w:t xml:space="preserve">, </w:t>
      </w:r>
      <w:r w:rsidRPr="004251A9">
        <w:rPr>
          <w:rFonts w:ascii="Times New Roman" w:hAnsi="Times New Roman" w:cs="Times New Roman"/>
          <w:sz w:val="24"/>
          <w:szCs w:val="24"/>
        </w:rPr>
        <w:t xml:space="preserve">zostaje on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przekierowany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na stronę </w:t>
      </w:r>
      <w:r w:rsidRPr="004251A9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przeglad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Pr="004251A9">
        <w:rPr>
          <w:rFonts w:ascii="Times New Roman" w:hAnsi="Times New Roman" w:cs="Times New Roman"/>
          <w:sz w:val="24"/>
          <w:szCs w:val="24"/>
        </w:rPr>
        <w:t>Funkcja obsługująca żądanie GET wygląda następująco:</w:t>
      </w:r>
    </w:p>
    <w:p w:rsidR="002059A2" w:rsidRDefault="002059A2" w:rsidP="002059A2">
      <w:pPr>
        <w:rPr>
          <w:rFonts w:ascii="Times New Roman" w:hAnsi="Times New Roman" w:cs="Times New Roman"/>
          <w:sz w:val="24"/>
          <w:szCs w:val="24"/>
        </w:rPr>
      </w:pPr>
    </w:p>
    <w:p w:rsidR="009F774F" w:rsidRPr="004251A9" w:rsidRDefault="009F774F" w:rsidP="002059A2">
      <w:pPr>
        <w:rPr>
          <w:rFonts w:ascii="Times New Roman" w:hAnsi="Times New Roman" w:cs="Times New Roman"/>
          <w:sz w:val="24"/>
          <w:szCs w:val="24"/>
        </w:rPr>
      </w:pPr>
    </w:p>
    <w:p w:rsidR="002059A2" w:rsidRPr="004251A9" w:rsidRDefault="002059A2" w:rsidP="002059A2">
      <w:pPr>
        <w:rPr>
          <w:rFonts w:ascii="Times New Roman" w:hAnsi="Times New Roman" w:cs="Times New Roman"/>
          <w:i/>
          <w:color w:val="7587A6"/>
          <w:sz w:val="24"/>
          <w:szCs w:val="24"/>
        </w:rPr>
      </w:pPr>
      <w:r w:rsidRPr="004251A9">
        <w:rPr>
          <w:rFonts w:ascii="Times New Roman" w:hAnsi="Times New Roman" w:cs="Times New Roman"/>
          <w:b/>
          <w:bCs/>
          <w:sz w:val="24"/>
          <w:szCs w:val="24"/>
        </w:rPr>
        <w:t>index.js</w:t>
      </w:r>
    </w:p>
    <w:p w:rsidR="002059A2" w:rsidRPr="00200BD0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</w:rPr>
      </w:pPr>
      <w:proofErr w:type="spellStart"/>
      <w:r w:rsidRPr="00200BD0">
        <w:rPr>
          <w:rFonts w:ascii="Times New Roman" w:hAnsi="Times New Roman" w:cs="Times New Roman"/>
          <w:i/>
          <w:color w:val="7587A6"/>
          <w:sz w:val="24"/>
          <w:szCs w:val="24"/>
        </w:rPr>
        <w:t>app</w:t>
      </w:r>
      <w:r w:rsidRPr="00200BD0">
        <w:rPr>
          <w:rFonts w:ascii="Times New Roman" w:hAnsi="Times New Roman" w:cs="Times New Roman"/>
          <w:color w:val="F8F8F8"/>
          <w:sz w:val="24"/>
          <w:szCs w:val="24"/>
        </w:rPr>
        <w:t>.</w:t>
      </w:r>
      <w:r w:rsidRPr="00200BD0">
        <w:rPr>
          <w:rFonts w:ascii="Times New Roman" w:hAnsi="Times New Roman" w:cs="Times New Roman"/>
          <w:color w:val="7587A6"/>
          <w:sz w:val="24"/>
          <w:szCs w:val="24"/>
        </w:rPr>
        <w:t>get</w:t>
      </w:r>
      <w:proofErr w:type="spellEnd"/>
      <w:r w:rsidRPr="00200BD0">
        <w:rPr>
          <w:rFonts w:ascii="Times New Roman" w:hAnsi="Times New Roman" w:cs="Times New Roman"/>
          <w:color w:val="F8F8F8"/>
          <w:sz w:val="24"/>
          <w:szCs w:val="24"/>
        </w:rPr>
        <w:t>(</w:t>
      </w:r>
      <w:r w:rsidRPr="00200BD0">
        <w:rPr>
          <w:rFonts w:ascii="Times New Roman" w:hAnsi="Times New Roman" w:cs="Times New Roman"/>
          <w:color w:val="8F9D6A"/>
          <w:sz w:val="24"/>
          <w:szCs w:val="24"/>
        </w:rPr>
        <w:t>'/</w:t>
      </w:r>
      <w:proofErr w:type="spellStart"/>
      <w:r w:rsidRPr="00200BD0">
        <w:rPr>
          <w:rFonts w:ascii="Times New Roman" w:hAnsi="Times New Roman" w:cs="Times New Roman"/>
          <w:color w:val="8F9D6A"/>
          <w:sz w:val="24"/>
          <w:szCs w:val="24"/>
        </w:rPr>
        <w:t>przeglad</w:t>
      </w:r>
      <w:proofErr w:type="spellEnd"/>
      <w:r w:rsidRPr="00200BD0">
        <w:rPr>
          <w:rFonts w:ascii="Times New Roman" w:hAnsi="Times New Roman" w:cs="Times New Roman"/>
          <w:color w:val="8F9D6A"/>
          <w:sz w:val="24"/>
          <w:szCs w:val="24"/>
        </w:rPr>
        <w:t>'</w:t>
      </w:r>
      <w:r w:rsidRPr="00200BD0">
        <w:rPr>
          <w:rFonts w:ascii="Times New Roman" w:hAnsi="Times New Roman" w:cs="Times New Roman"/>
          <w:color w:val="F8F8F8"/>
          <w:sz w:val="24"/>
          <w:szCs w:val="24"/>
        </w:rPr>
        <w:t xml:space="preserve">, </w:t>
      </w:r>
      <w:proofErr w:type="spellStart"/>
      <w:r w:rsidRPr="00200BD0">
        <w:rPr>
          <w:rFonts w:ascii="Times New Roman" w:hAnsi="Times New Roman" w:cs="Times New Roman"/>
          <w:color w:val="CDA869"/>
          <w:sz w:val="24"/>
          <w:szCs w:val="24"/>
        </w:rPr>
        <w:t>function</w:t>
      </w:r>
      <w:proofErr w:type="spellEnd"/>
      <w:r w:rsidRPr="00200BD0">
        <w:rPr>
          <w:rFonts w:ascii="Times New Roman" w:hAnsi="Times New Roman" w:cs="Times New Roman"/>
          <w:color w:val="F8F8F8"/>
          <w:sz w:val="24"/>
          <w:szCs w:val="24"/>
        </w:rPr>
        <w:t>(</w:t>
      </w:r>
      <w:proofErr w:type="spellStart"/>
      <w:r w:rsidRPr="00200BD0">
        <w:rPr>
          <w:rFonts w:ascii="Times New Roman" w:hAnsi="Times New Roman" w:cs="Times New Roman"/>
          <w:color w:val="7587A6"/>
          <w:sz w:val="24"/>
          <w:szCs w:val="24"/>
        </w:rPr>
        <w:t>req</w:t>
      </w:r>
      <w:proofErr w:type="spellEnd"/>
      <w:r w:rsidRPr="00200BD0">
        <w:rPr>
          <w:rFonts w:ascii="Times New Roman" w:hAnsi="Times New Roman" w:cs="Times New Roman"/>
          <w:color w:val="F8F8F8"/>
          <w:sz w:val="24"/>
          <w:szCs w:val="24"/>
        </w:rPr>
        <w:t xml:space="preserve">, </w:t>
      </w:r>
      <w:proofErr w:type="spellStart"/>
      <w:r w:rsidRPr="00200BD0">
        <w:rPr>
          <w:rFonts w:ascii="Times New Roman" w:hAnsi="Times New Roman" w:cs="Times New Roman"/>
          <w:color w:val="7587A6"/>
          <w:sz w:val="24"/>
          <w:szCs w:val="24"/>
        </w:rPr>
        <w:t>res</w:t>
      </w:r>
      <w:proofErr w:type="spellEnd"/>
      <w:r w:rsidRPr="00200BD0">
        <w:rPr>
          <w:rFonts w:ascii="Times New Roman" w:hAnsi="Times New Roman" w:cs="Times New Roman"/>
          <w:color w:val="F8F8F8"/>
          <w:sz w:val="24"/>
          <w:szCs w:val="24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200BD0">
        <w:rPr>
          <w:rFonts w:ascii="Times New Roman" w:hAnsi="Times New Roman" w:cs="Times New Roman"/>
          <w:color w:val="F8F8F8"/>
          <w:sz w:val="24"/>
          <w:szCs w:val="24"/>
        </w:rPr>
        <w:t xml:space="preserve">  </w:t>
      </w:r>
      <w:proofErr w:type="spellStart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pg.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connect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proofErr w:type="spellStart"/>
      <w:r w:rsidRPr="00F11F88"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  <w:t>connectionString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function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err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client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done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client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query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'SELECT * FROM conferences'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function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err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result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7587A6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done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();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ab/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render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</w:t>
      </w:r>
      <w:proofErr w:type="spellStart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przeglad</w:t>
      </w:r>
      <w:proofErr w:type="spellEnd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, {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conferenceList</w:t>
      </w:r>
      <w:proofErr w:type="spellEnd"/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: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result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rows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} ); </w:t>
      </w:r>
    </w:p>
    <w:p w:rsidR="002059A2" w:rsidRPr="00200BD0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</w:t>
      </w:r>
      <w:r w:rsidRPr="00200BD0">
        <w:rPr>
          <w:rFonts w:ascii="Times New Roman" w:hAnsi="Times New Roman" w:cs="Times New Roman"/>
          <w:color w:val="F8F8F8"/>
          <w:sz w:val="24"/>
          <w:szCs w:val="24"/>
        </w:rPr>
        <w:t>});</w:t>
      </w:r>
    </w:p>
    <w:p w:rsidR="002059A2" w:rsidRPr="00200BD0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</w:rPr>
      </w:pPr>
      <w:r w:rsidRPr="00200BD0">
        <w:rPr>
          <w:rFonts w:ascii="Times New Roman" w:hAnsi="Times New Roman" w:cs="Times New Roman"/>
          <w:color w:val="F8F8F8"/>
          <w:sz w:val="24"/>
          <w:szCs w:val="24"/>
        </w:rPr>
        <w:t xml:space="preserve">  });</w:t>
      </w:r>
    </w:p>
    <w:p w:rsidR="002059A2" w:rsidRPr="004251A9" w:rsidRDefault="002059A2" w:rsidP="002059A2">
      <w:pPr>
        <w:pStyle w:val="PreformattedText"/>
        <w:shd w:val="clear" w:color="auto" w:fill="141414"/>
        <w:spacing w:after="283"/>
        <w:rPr>
          <w:rFonts w:ascii="Times New Roman" w:hAnsi="Times New Roman" w:cs="Times New Roman"/>
          <w:sz w:val="24"/>
          <w:szCs w:val="24"/>
        </w:rPr>
      </w:pPr>
      <w:r w:rsidRPr="00200BD0">
        <w:rPr>
          <w:rFonts w:ascii="Times New Roman" w:hAnsi="Times New Roman" w:cs="Times New Roman"/>
          <w:color w:val="F8F8F8"/>
          <w:sz w:val="24"/>
          <w:szCs w:val="24"/>
        </w:rPr>
        <w:t>});</w:t>
      </w:r>
    </w:p>
    <w:p w:rsidR="002059A2" w:rsidRPr="004251A9" w:rsidRDefault="002059A2" w:rsidP="00E1542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Jak widać, połączenie z bazą zostaje nawiązane. Następnie, wysłane zostaje zapytanie SELECT, które zwraca wszystkie konferencje znajdujące się w bazie. Rezultat jest obiektem, który jest parametrem funkcji  </w:t>
      </w:r>
      <w:proofErr w:type="spellStart"/>
      <w:r w:rsidRPr="004251A9">
        <w:rPr>
          <w:rFonts w:ascii="Times New Roman" w:hAnsi="Times New Roman" w:cs="Times New Roman"/>
          <w:color w:val="7587A6"/>
          <w:sz w:val="24"/>
          <w:szCs w:val="24"/>
        </w:rPr>
        <w:t>res</w:t>
      </w:r>
      <w:r w:rsidRPr="004251A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251A9">
        <w:rPr>
          <w:rFonts w:ascii="Times New Roman" w:hAnsi="Times New Roman" w:cs="Times New Roman"/>
          <w:color w:val="9B703F"/>
          <w:sz w:val="24"/>
          <w:szCs w:val="24"/>
        </w:rPr>
        <w:t>render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. JSON zawierający obiekt reprezentujący konferencje, jest przesyłany do strony napisanej w języku szablonowym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jade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>. Tam wykonuje się następująca pętla:</w:t>
      </w:r>
    </w:p>
    <w:p w:rsidR="002059A2" w:rsidRPr="004251A9" w:rsidRDefault="002059A2" w:rsidP="002059A2">
      <w:pPr>
        <w:rPr>
          <w:rFonts w:ascii="Times New Roman" w:hAnsi="Times New Roman" w:cs="Times New Roman"/>
          <w:color w:val="AC885B"/>
          <w:sz w:val="24"/>
          <w:szCs w:val="24"/>
        </w:rPr>
      </w:pPr>
      <w:proofErr w:type="spellStart"/>
      <w:r w:rsidRPr="004251A9">
        <w:rPr>
          <w:rFonts w:ascii="Times New Roman" w:hAnsi="Times New Roman" w:cs="Times New Roman"/>
          <w:b/>
          <w:bCs/>
          <w:sz w:val="24"/>
          <w:szCs w:val="24"/>
        </w:rPr>
        <w:t>przeglad.jade</w:t>
      </w:r>
      <w:proofErr w:type="spellEnd"/>
    </w:p>
    <w:p w:rsidR="002059A2" w:rsidRPr="004251A9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AC885B"/>
          <w:sz w:val="24"/>
          <w:szCs w:val="24"/>
        </w:rPr>
      </w:pPr>
      <w:r w:rsidRPr="004251A9">
        <w:rPr>
          <w:rFonts w:ascii="Times New Roman" w:hAnsi="Times New Roman" w:cs="Times New Roman"/>
          <w:color w:val="AC885B"/>
          <w:sz w:val="24"/>
          <w:szCs w:val="24"/>
        </w:rPr>
        <w:t>ul</w:t>
      </w:r>
    </w:p>
    <w:p w:rsidR="002059A2" w:rsidRPr="004251A9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9B703F"/>
          <w:sz w:val="24"/>
          <w:szCs w:val="24"/>
        </w:rPr>
      </w:pPr>
      <w:r w:rsidRPr="004251A9">
        <w:rPr>
          <w:rFonts w:ascii="Times New Roman" w:hAnsi="Times New Roman" w:cs="Times New Roman"/>
          <w:color w:val="AC885B"/>
          <w:sz w:val="24"/>
          <w:szCs w:val="24"/>
        </w:rPr>
        <w:t xml:space="preserve">  </w:t>
      </w:r>
      <w:proofErr w:type="spellStart"/>
      <w:r w:rsidRPr="004251A9">
        <w:rPr>
          <w:rFonts w:ascii="Times New Roman" w:hAnsi="Times New Roman" w:cs="Times New Roman"/>
          <w:color w:val="CDA869"/>
          <w:sz w:val="24"/>
          <w:szCs w:val="24"/>
        </w:rPr>
        <w:t>each</w:t>
      </w:r>
      <w:proofErr w:type="spellEnd"/>
      <w:r w:rsidRPr="004251A9">
        <w:rPr>
          <w:rFonts w:ascii="Times New Roman" w:hAnsi="Times New Roman" w:cs="Times New Roman"/>
          <w:color w:val="CDA869"/>
          <w:sz w:val="24"/>
          <w:szCs w:val="24"/>
        </w:rPr>
        <w:t xml:space="preserve"> </w:t>
      </w:r>
      <w:proofErr w:type="spellStart"/>
      <w:r w:rsidRPr="004251A9">
        <w:rPr>
          <w:rFonts w:ascii="Times New Roman" w:hAnsi="Times New Roman" w:cs="Times New Roman"/>
          <w:i/>
          <w:color w:val="7587A6"/>
          <w:sz w:val="24"/>
          <w:szCs w:val="24"/>
        </w:rPr>
        <w:t>conf</w:t>
      </w:r>
      <w:proofErr w:type="spellEnd"/>
      <w:r w:rsidRPr="004251A9">
        <w:rPr>
          <w:rFonts w:ascii="Times New Roman" w:hAnsi="Times New Roman" w:cs="Times New Roman"/>
          <w:i/>
          <w:color w:val="7587A6"/>
          <w:sz w:val="24"/>
          <w:szCs w:val="24"/>
        </w:rPr>
        <w:t xml:space="preserve"> </w:t>
      </w:r>
      <w:proofErr w:type="spellStart"/>
      <w:r w:rsidRPr="004251A9">
        <w:rPr>
          <w:rFonts w:ascii="Times New Roman" w:hAnsi="Times New Roman" w:cs="Times New Roman"/>
          <w:color w:val="CDA869"/>
          <w:sz w:val="24"/>
          <w:szCs w:val="24"/>
        </w:rPr>
        <w:t>in</w:t>
      </w:r>
      <w:proofErr w:type="spellEnd"/>
      <w:r w:rsidRPr="004251A9">
        <w:rPr>
          <w:rFonts w:ascii="Times New Roman" w:hAnsi="Times New Roman" w:cs="Times New Roman"/>
          <w:color w:val="CDA869"/>
          <w:sz w:val="24"/>
          <w:szCs w:val="24"/>
        </w:rPr>
        <w:t xml:space="preserve"> </w:t>
      </w:r>
      <w:proofErr w:type="spellStart"/>
      <w:r w:rsidRPr="004251A9">
        <w:rPr>
          <w:rFonts w:ascii="Times New Roman" w:hAnsi="Times New Roman" w:cs="Times New Roman"/>
          <w:color w:val="9B703F"/>
          <w:sz w:val="24"/>
          <w:szCs w:val="24"/>
        </w:rPr>
        <w:t>conferenceList</w:t>
      </w:r>
      <w:proofErr w:type="spellEnd"/>
    </w:p>
    <w:p w:rsidR="002059A2" w:rsidRPr="004251A9" w:rsidRDefault="002059A2" w:rsidP="002059A2">
      <w:pPr>
        <w:pStyle w:val="PreformattedText"/>
        <w:shd w:val="clear" w:color="auto" w:fill="141414"/>
        <w:spacing w:after="283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color w:val="9B703F"/>
          <w:sz w:val="24"/>
          <w:szCs w:val="24"/>
        </w:rPr>
        <w:t xml:space="preserve">    </w:t>
      </w:r>
      <w:r w:rsidRPr="004251A9">
        <w:rPr>
          <w:rFonts w:ascii="Times New Roman" w:hAnsi="Times New Roman" w:cs="Times New Roman"/>
          <w:color w:val="AC885B"/>
          <w:sz w:val="24"/>
          <w:szCs w:val="24"/>
        </w:rPr>
        <w:t xml:space="preserve">li </w:t>
      </w:r>
      <w:r w:rsidRPr="004251A9">
        <w:rPr>
          <w:rFonts w:ascii="Times New Roman" w:hAnsi="Times New Roman" w:cs="Times New Roman"/>
          <w:color w:val="CDA869"/>
          <w:sz w:val="24"/>
          <w:szCs w:val="24"/>
        </w:rPr>
        <w:t xml:space="preserve">= </w:t>
      </w:r>
      <w:proofErr w:type="spellStart"/>
      <w:r w:rsidRPr="004251A9">
        <w:rPr>
          <w:rFonts w:ascii="Times New Roman" w:hAnsi="Times New Roman" w:cs="Times New Roman"/>
          <w:i/>
          <w:color w:val="7587A6"/>
          <w:sz w:val="24"/>
          <w:szCs w:val="24"/>
        </w:rPr>
        <w:t>conf</w:t>
      </w:r>
      <w:r w:rsidRPr="004251A9">
        <w:rPr>
          <w:rFonts w:ascii="Times New Roman" w:hAnsi="Times New Roman" w:cs="Times New Roman"/>
          <w:color w:val="F8F8F8"/>
          <w:sz w:val="24"/>
          <w:szCs w:val="24"/>
        </w:rPr>
        <w:t>.</w:t>
      </w:r>
      <w:r w:rsidRPr="004251A9">
        <w:rPr>
          <w:rFonts w:ascii="Times New Roman" w:hAnsi="Times New Roman" w:cs="Times New Roman"/>
          <w:color w:val="9B703F"/>
          <w:sz w:val="24"/>
          <w:szCs w:val="24"/>
        </w:rPr>
        <w:t>topic</w:t>
      </w:r>
      <w:proofErr w:type="spellEnd"/>
    </w:p>
    <w:p w:rsidR="002059A2" w:rsidRPr="004251A9" w:rsidRDefault="002059A2" w:rsidP="00E15425">
      <w:pPr>
        <w:ind w:firstLine="708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Dla każdego elementu tablicy </w:t>
      </w:r>
      <w:proofErr w:type="spellStart"/>
      <w:r w:rsidRPr="004251A9">
        <w:rPr>
          <w:rFonts w:ascii="Times New Roman" w:hAnsi="Times New Roman" w:cs="Times New Roman"/>
          <w:color w:val="9B703F"/>
          <w:sz w:val="24"/>
          <w:szCs w:val="24"/>
        </w:rPr>
        <w:t>conferenceList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, tworzony jest punkt listy nieuporządkowanej (ul –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unordered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list</w:t>
      </w:r>
      <w:r w:rsidRPr="004251A9">
        <w:rPr>
          <w:rFonts w:ascii="Times New Roman" w:hAnsi="Times New Roman" w:cs="Times New Roman"/>
          <w:sz w:val="24"/>
          <w:szCs w:val="24"/>
        </w:rPr>
        <w:t>). Wynik może wyglądać następująco (zależy on od informacji przechowywanej w bazie danych):</w:t>
      </w:r>
    </w:p>
    <w:p w:rsidR="002059A2" w:rsidRPr="004251A9" w:rsidRDefault="002059A2" w:rsidP="002059A2">
      <w:pPr>
        <w:pStyle w:val="Tekstpodstawowy"/>
        <w:rPr>
          <w:rFonts w:ascii="Times New Roman" w:hAnsi="Times New Roman" w:cs="Times New Roman"/>
          <w:color w:val="333333"/>
          <w:sz w:val="24"/>
          <w:szCs w:val="24"/>
        </w:rPr>
      </w:pPr>
      <w:r w:rsidRPr="004251A9">
        <w:rPr>
          <w:rFonts w:ascii="Times New Roman" w:hAnsi="Times New Roman" w:cs="Times New Roman"/>
          <w:color w:val="333333"/>
          <w:sz w:val="24"/>
          <w:szCs w:val="24"/>
        </w:rPr>
        <w:t>Systemy ITS w komunikacji miejskiej</w:t>
      </w:r>
    </w:p>
    <w:p w:rsidR="002059A2" w:rsidRPr="004251A9" w:rsidRDefault="002059A2" w:rsidP="002059A2">
      <w:pPr>
        <w:pStyle w:val="Tekstpodstawowy"/>
        <w:numPr>
          <w:ilvl w:val="0"/>
          <w:numId w:val="25"/>
        </w:numPr>
        <w:tabs>
          <w:tab w:val="left" w:pos="707"/>
        </w:tabs>
        <w:suppressAutoHyphens/>
        <w:spacing w:after="150" w:line="300" w:lineRule="atLeast"/>
        <w:rPr>
          <w:rFonts w:ascii="Times New Roman" w:hAnsi="Times New Roman" w:cs="Times New Roman"/>
          <w:color w:val="333333"/>
          <w:sz w:val="24"/>
          <w:szCs w:val="24"/>
        </w:rPr>
      </w:pPr>
      <w:r w:rsidRPr="004251A9">
        <w:rPr>
          <w:rFonts w:ascii="Times New Roman" w:hAnsi="Times New Roman" w:cs="Times New Roman"/>
          <w:color w:val="333333"/>
          <w:sz w:val="24"/>
          <w:szCs w:val="24"/>
        </w:rPr>
        <w:t xml:space="preserve">Wybrane </w:t>
      </w:r>
      <w:proofErr w:type="spellStart"/>
      <w:r w:rsidRPr="004251A9">
        <w:rPr>
          <w:rFonts w:ascii="Times New Roman" w:hAnsi="Times New Roman" w:cs="Times New Roman"/>
          <w:color w:val="333333"/>
          <w:sz w:val="24"/>
          <w:szCs w:val="24"/>
        </w:rPr>
        <w:t>rozwiazania</w:t>
      </w:r>
      <w:proofErr w:type="spellEnd"/>
      <w:r w:rsidRPr="004251A9">
        <w:rPr>
          <w:rFonts w:ascii="Times New Roman" w:hAnsi="Times New Roman" w:cs="Times New Roman"/>
          <w:color w:val="333333"/>
          <w:sz w:val="24"/>
          <w:szCs w:val="24"/>
        </w:rPr>
        <w:t xml:space="preserve"> dla technologii Smart </w:t>
      </w:r>
      <w:proofErr w:type="spellStart"/>
      <w:r w:rsidRPr="004251A9">
        <w:rPr>
          <w:rFonts w:ascii="Times New Roman" w:hAnsi="Times New Roman" w:cs="Times New Roman"/>
          <w:color w:val="333333"/>
          <w:sz w:val="24"/>
          <w:szCs w:val="24"/>
        </w:rPr>
        <w:t>Grid</w:t>
      </w:r>
      <w:proofErr w:type="spellEnd"/>
    </w:p>
    <w:p w:rsidR="002059A2" w:rsidRPr="004251A9" w:rsidRDefault="002059A2" w:rsidP="002059A2">
      <w:pPr>
        <w:pStyle w:val="Tekstpodstawowy"/>
        <w:numPr>
          <w:ilvl w:val="0"/>
          <w:numId w:val="25"/>
        </w:numPr>
        <w:tabs>
          <w:tab w:val="left" w:pos="707"/>
        </w:tabs>
        <w:suppressAutoHyphens/>
        <w:spacing w:after="150" w:line="300" w:lineRule="atLeast"/>
        <w:rPr>
          <w:rFonts w:ascii="Times New Roman" w:hAnsi="Times New Roman" w:cs="Times New Roman"/>
          <w:color w:val="333333"/>
          <w:sz w:val="24"/>
          <w:szCs w:val="24"/>
        </w:rPr>
      </w:pPr>
      <w:r w:rsidRPr="004251A9">
        <w:rPr>
          <w:rFonts w:ascii="Times New Roman" w:hAnsi="Times New Roman" w:cs="Times New Roman"/>
          <w:color w:val="333333"/>
          <w:sz w:val="24"/>
          <w:szCs w:val="24"/>
        </w:rPr>
        <w:t>Optymalizacja Data Center - trendy i wyzwania</w:t>
      </w:r>
    </w:p>
    <w:p w:rsidR="002059A2" w:rsidRPr="004251A9" w:rsidRDefault="002059A2" w:rsidP="002059A2">
      <w:pPr>
        <w:pStyle w:val="Tekstpodstawowy"/>
        <w:numPr>
          <w:ilvl w:val="0"/>
          <w:numId w:val="25"/>
        </w:numPr>
        <w:tabs>
          <w:tab w:val="left" w:pos="707"/>
        </w:tabs>
        <w:suppressAutoHyphens/>
        <w:spacing w:after="150" w:line="300" w:lineRule="atLeast"/>
        <w:rPr>
          <w:rFonts w:ascii="Times New Roman" w:hAnsi="Times New Roman" w:cs="Times New Roman"/>
          <w:color w:val="333333"/>
          <w:sz w:val="24"/>
          <w:szCs w:val="24"/>
        </w:rPr>
      </w:pPr>
      <w:r w:rsidRPr="004251A9">
        <w:rPr>
          <w:rFonts w:ascii="Times New Roman" w:hAnsi="Times New Roman" w:cs="Times New Roman"/>
          <w:color w:val="333333"/>
          <w:sz w:val="24"/>
          <w:szCs w:val="24"/>
        </w:rPr>
        <w:t>Smart City/ITS</w:t>
      </w:r>
    </w:p>
    <w:p w:rsidR="002059A2" w:rsidRPr="004251A9" w:rsidRDefault="002059A2" w:rsidP="002059A2">
      <w:pPr>
        <w:pStyle w:val="Tekstpodstawowy"/>
        <w:numPr>
          <w:ilvl w:val="0"/>
          <w:numId w:val="25"/>
        </w:numPr>
        <w:tabs>
          <w:tab w:val="left" w:pos="707"/>
        </w:tabs>
        <w:suppressAutoHyphens/>
        <w:spacing w:after="150" w:line="300" w:lineRule="atLeast"/>
        <w:rPr>
          <w:rFonts w:ascii="Times New Roman" w:hAnsi="Times New Roman" w:cs="Times New Roman"/>
          <w:color w:val="333333"/>
          <w:sz w:val="24"/>
          <w:szCs w:val="24"/>
        </w:rPr>
      </w:pPr>
      <w:r w:rsidRPr="004251A9">
        <w:rPr>
          <w:rFonts w:ascii="Times New Roman" w:hAnsi="Times New Roman" w:cs="Times New Roman"/>
          <w:color w:val="333333"/>
          <w:sz w:val="24"/>
          <w:szCs w:val="24"/>
        </w:rPr>
        <w:t>Zasady tworzenia aplikacji dla MSP</w:t>
      </w:r>
    </w:p>
    <w:p w:rsidR="002059A2" w:rsidRPr="004251A9" w:rsidRDefault="002059A2" w:rsidP="002059A2">
      <w:pPr>
        <w:pStyle w:val="Tekstpodstawowy"/>
        <w:numPr>
          <w:ilvl w:val="0"/>
          <w:numId w:val="25"/>
        </w:numPr>
        <w:tabs>
          <w:tab w:val="left" w:pos="707"/>
        </w:tabs>
        <w:suppressAutoHyphens/>
        <w:spacing w:after="150" w:line="300" w:lineRule="atLeast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color w:val="333333"/>
          <w:sz w:val="24"/>
          <w:szCs w:val="24"/>
        </w:rPr>
        <w:t>Zdalne sterowanie obiektów</w:t>
      </w:r>
    </w:p>
    <w:p w:rsidR="002059A2" w:rsidRPr="004251A9" w:rsidRDefault="002059A2" w:rsidP="002059A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>Podobnie stworzone są również następujące strony:</w:t>
      </w:r>
    </w:p>
    <w:p w:rsidR="002059A2" w:rsidRPr="004251A9" w:rsidRDefault="002059A2" w:rsidP="002059A2">
      <w:pPr>
        <w:widowControl w:val="0"/>
        <w:numPr>
          <w:ilvl w:val="0"/>
          <w:numId w:val="26"/>
        </w:numPr>
        <w:suppressAutoHyphens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251A9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editconference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4251A9">
        <w:rPr>
          <w:rFonts w:ascii="Times New Roman" w:hAnsi="Times New Roman" w:cs="Times New Roman"/>
          <w:sz w:val="24"/>
          <w:szCs w:val="24"/>
        </w:rPr>
        <w:t>dostęp tylko dla administratora, pokazuje wszystkie konferencje, pozwalając na usuwanie bądź zatwierdzanie</w:t>
      </w:r>
    </w:p>
    <w:p w:rsidR="002059A2" w:rsidRPr="004251A9" w:rsidRDefault="002059A2" w:rsidP="002059A2">
      <w:pPr>
        <w:widowControl w:val="0"/>
        <w:numPr>
          <w:ilvl w:val="0"/>
          <w:numId w:val="26"/>
        </w:numPr>
        <w:suppressAutoHyphens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251A9">
        <w:rPr>
          <w:rFonts w:ascii="Times New Roman" w:hAnsi="Times New Roman" w:cs="Times New Roman"/>
          <w:i/>
          <w:iCs/>
          <w:sz w:val="24"/>
          <w:szCs w:val="24"/>
        </w:rPr>
        <w:lastRenderedPageBreak/>
        <w:t>/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admin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paperlist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–</w:t>
      </w:r>
      <w:r w:rsidRPr="004251A9">
        <w:rPr>
          <w:rFonts w:ascii="Times New Roman" w:hAnsi="Times New Roman" w:cs="Times New Roman"/>
          <w:sz w:val="24"/>
          <w:szCs w:val="24"/>
        </w:rPr>
        <w:t xml:space="preserve"> dostęp tylko dla administratora, pokazuje wszystkie artykuły, pozwalając na usuwanie bądź zatwierdzanie</w:t>
      </w:r>
    </w:p>
    <w:p w:rsidR="002059A2" w:rsidRPr="004251A9" w:rsidRDefault="002059A2" w:rsidP="002059A2">
      <w:pPr>
        <w:widowControl w:val="0"/>
        <w:numPr>
          <w:ilvl w:val="0"/>
          <w:numId w:val="26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db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–</w:t>
      </w:r>
      <w:r w:rsidRPr="004251A9">
        <w:rPr>
          <w:rFonts w:ascii="Times New Roman" w:hAnsi="Times New Roman" w:cs="Times New Roman"/>
          <w:sz w:val="24"/>
          <w:szCs w:val="24"/>
        </w:rPr>
        <w:t xml:space="preserve"> pokazuje wszystkich użytkowników</w:t>
      </w:r>
    </w:p>
    <w:p w:rsidR="009F774F" w:rsidRDefault="009F774F" w:rsidP="002059A2">
      <w:pPr>
        <w:pStyle w:val="Nagwek2"/>
        <w:keepLines w:val="0"/>
        <w:widowControl w:val="0"/>
        <w:numPr>
          <w:ilvl w:val="1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sz w:val="24"/>
          <w:szCs w:val="24"/>
          <w:u w:val="single"/>
        </w:rPr>
      </w:pPr>
      <w:bookmarkStart w:id="9" w:name="_Toc454202428"/>
    </w:p>
    <w:p w:rsidR="002059A2" w:rsidRPr="00050462" w:rsidRDefault="002059A2" w:rsidP="002059A2">
      <w:pPr>
        <w:pStyle w:val="Nagwek2"/>
        <w:keepLines w:val="0"/>
        <w:widowControl w:val="0"/>
        <w:numPr>
          <w:ilvl w:val="1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sz w:val="24"/>
          <w:szCs w:val="24"/>
          <w:u w:val="single"/>
        </w:rPr>
      </w:pPr>
      <w:r w:rsidRPr="00050462">
        <w:rPr>
          <w:rFonts w:ascii="Times New Roman" w:hAnsi="Times New Roman" w:cs="Times New Roman"/>
          <w:i/>
          <w:color w:val="auto"/>
          <w:sz w:val="24"/>
          <w:szCs w:val="24"/>
          <w:u w:val="single"/>
        </w:rPr>
        <w:t>Logowanie</w:t>
      </w:r>
      <w:bookmarkEnd w:id="9"/>
    </w:p>
    <w:p w:rsidR="002059A2" w:rsidRPr="004251A9" w:rsidRDefault="00307FA1" w:rsidP="00050462">
      <w:pPr>
        <w:pStyle w:val="Tekstpodstawowy"/>
        <w:ind w:firstLine="576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7FA1">
        <w:rPr>
          <w:rFonts w:ascii="Times New Roman" w:hAnsi="Times New Roman" w:cs="Times New Roman"/>
          <w:noProof/>
          <w:sz w:val="24"/>
          <w:szCs w:val="24"/>
          <w:lang w:eastAsia="pl-P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Pole tekstowe 15" o:spid="_x0000_s1026" type="#_x0000_t202" style="position:absolute;left:0;text-align:left;margin-left:0;margin-top:6pt;width:204.7pt;height:118.75pt;z-index:251660288;visibility:visible;mso-wrap-distance-left:0;mso-wrap-distance-right:0;mso-position-horizontal: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" stroked="f">
            <v:textbox inset="0,0,0,0">
              <w:txbxContent>
                <w:p w:rsidR="002059A2" w:rsidRDefault="002059A2" w:rsidP="00AC2443">
                  <w:pPr>
                    <w:pStyle w:val="Rysunek"/>
                    <w:jc w:val="center"/>
                  </w:pPr>
                  <w:r>
                    <w:rPr>
                      <w:noProof/>
                      <w:lang w:eastAsia="pl-PL" w:bidi="ar-SA"/>
                    </w:rPr>
                    <w:drawing>
                      <wp:inline distT="0" distB="0" distL="0" distR="0">
                        <wp:extent cx="2596096" cy="1207698"/>
                        <wp:effectExtent l="0" t="0" r="0" b="0"/>
                        <wp:docPr id="11" name="Obraz 11">
                          <a:hlinkClick xmlns:a="http://schemas.openxmlformats.org/drawingml/2006/main" r:id="rId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>
                                  <a:hlinkClick r:id="rId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lum contrast="-18000"/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96515" cy="120789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059A2">
                    <w:rPr>
                      <w:color w:val="2E74B5" w:themeColor="accent1" w:themeShade="BF"/>
                    </w:rPr>
                    <w:t xml:space="preserve">Rysunek </w:t>
                  </w:r>
                  <w:r>
                    <w:rPr>
                      <w:color w:val="2E74B5" w:themeColor="accent1" w:themeShade="BF"/>
                    </w:rPr>
                    <w:t>6.</w:t>
                  </w:r>
                  <w:r w:rsidR="00AC2443">
                    <w:rPr>
                      <w:color w:val="2E74B5" w:themeColor="accent1" w:themeShade="BF"/>
                    </w:rPr>
                    <w:t>1</w:t>
                  </w:r>
                  <w:r w:rsidRPr="002059A2">
                    <w:rPr>
                      <w:color w:val="2E74B5" w:themeColor="accent1" w:themeShade="BF"/>
                    </w:rPr>
                    <w:t>: Logowanie</w:t>
                  </w:r>
                </w:p>
              </w:txbxContent>
            </v:textbox>
            <w10:wrap type="topAndBottom"/>
          </v:shape>
        </w:pict>
      </w:r>
      <w:r w:rsidR="002059A2" w:rsidRPr="004251A9">
        <w:rPr>
          <w:rFonts w:ascii="Times New Roman" w:hAnsi="Times New Roman" w:cs="Times New Roman"/>
          <w:sz w:val="24"/>
          <w:szCs w:val="24"/>
        </w:rPr>
        <w:t xml:space="preserve">Na powyższym rysunku przedstawiony jest panel logowania. Kiedy dane są wpisane przez użytkownika i klika on na przycisk </w:t>
      </w:r>
      <w:r w:rsidR="002059A2" w:rsidRPr="004251A9">
        <w:rPr>
          <w:rFonts w:ascii="Times New Roman" w:hAnsi="Times New Roman" w:cs="Times New Roman"/>
          <w:b/>
          <w:bCs/>
          <w:sz w:val="24"/>
          <w:szCs w:val="24"/>
        </w:rPr>
        <w:t xml:space="preserve">log me </w:t>
      </w:r>
      <w:proofErr w:type="spellStart"/>
      <w:r w:rsidR="002059A2" w:rsidRPr="004251A9">
        <w:rPr>
          <w:rFonts w:ascii="Times New Roman" w:hAnsi="Times New Roman" w:cs="Times New Roman"/>
          <w:b/>
          <w:bCs/>
          <w:sz w:val="24"/>
          <w:szCs w:val="24"/>
        </w:rPr>
        <w:t>in</w:t>
      </w:r>
      <w:proofErr w:type="spellEnd"/>
      <w:r w:rsidR="002059A2" w:rsidRPr="004251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59A2" w:rsidRPr="004251A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2059A2" w:rsidRPr="004251A9">
        <w:rPr>
          <w:rFonts w:ascii="Times New Roman" w:hAnsi="Times New Roman" w:cs="Times New Roman"/>
          <w:sz w:val="24"/>
          <w:szCs w:val="24"/>
        </w:rPr>
        <w:t xml:space="preserve"> POST jest kierowany na tą samą stronę (</w:t>
      </w:r>
      <w:r w:rsidR="002059A2" w:rsidRPr="004251A9">
        <w:rPr>
          <w:rFonts w:ascii="Times New Roman" w:hAnsi="Times New Roman" w:cs="Times New Roman"/>
          <w:i/>
          <w:iCs/>
          <w:sz w:val="24"/>
          <w:szCs w:val="24"/>
        </w:rPr>
        <w:t>/login</w:t>
      </w:r>
      <w:r w:rsidR="002059A2" w:rsidRPr="004251A9">
        <w:rPr>
          <w:rFonts w:ascii="Times New Roman" w:hAnsi="Times New Roman" w:cs="Times New Roman"/>
          <w:sz w:val="24"/>
          <w:szCs w:val="24"/>
        </w:rPr>
        <w:t>), gdzie jest przyjmowany:</w:t>
      </w:r>
    </w:p>
    <w:p w:rsidR="002059A2" w:rsidRPr="00F11F88" w:rsidRDefault="002059A2" w:rsidP="002059A2">
      <w:pPr>
        <w:pStyle w:val="Tekstpodstawowy"/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index.js</w:t>
      </w:r>
    </w:p>
    <w:p w:rsidR="002059A2" w:rsidRPr="00F11F88" w:rsidRDefault="002059A2" w:rsidP="0005046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  <w:t>app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.post(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'/login'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passport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.authenticate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'local'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passport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use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new </w:t>
      </w:r>
      <w:proofErr w:type="spellStart"/>
      <w:r w:rsidRPr="00F11F88"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  <w:t>passportLocal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Strategy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function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username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password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passportDone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</w:t>
      </w:r>
      <w:proofErr w:type="spellStart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pg.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connect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proofErr w:type="spellStart"/>
      <w:r w:rsidRPr="00F11F88"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  <w:t>connectionString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function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err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client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done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client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query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 xml:space="preserve">'SELECT * FROM users WHERE </w:t>
      </w:r>
      <w:proofErr w:type="spellStart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first_name</w:t>
      </w:r>
      <w:proofErr w:type="spellEnd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 xml:space="preserve">= $1 AND </w:t>
      </w:r>
      <w:proofErr w:type="spellStart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password_enc</w:t>
      </w:r>
      <w:proofErr w:type="spellEnd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=$2'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,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[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username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password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],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function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err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result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done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();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if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result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rows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length</w:t>
      </w:r>
      <w:proofErr w:type="spellEnd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 xml:space="preserve">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&gt; </w:t>
      </w:r>
      <w:r w:rsidRPr="00F11F88">
        <w:rPr>
          <w:rFonts w:ascii="Times New Roman" w:hAnsi="Times New Roman" w:cs="Times New Roman"/>
          <w:color w:val="CF6A4C"/>
          <w:sz w:val="24"/>
          <w:szCs w:val="24"/>
          <w:lang w:val="en-US"/>
        </w:rPr>
        <w:t>0</w:t>
      </w:r>
      <w:r w:rsidR="00050462"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) 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  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passportDone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null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, {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id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: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result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rows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[</w:t>
      </w:r>
      <w:r w:rsidRPr="00F11F88">
        <w:rPr>
          <w:rFonts w:ascii="Times New Roman" w:hAnsi="Times New Roman" w:cs="Times New Roman"/>
          <w:color w:val="CF6A4C"/>
          <w:sz w:val="24"/>
          <w:szCs w:val="24"/>
          <w:lang w:val="en-US"/>
        </w:rPr>
        <w:t>0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].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id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});</w:t>
      </w:r>
      <w:r w:rsidR="00050462"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else 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  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passportDone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null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false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, {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message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: 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'Something wrong.'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});</w:t>
      </w:r>
    </w:p>
    <w:p w:rsidR="002059A2" w:rsidRPr="004251A9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</w:t>
      </w:r>
      <w:r w:rsidR="00050462"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</w:t>
      </w:r>
      <w:r w:rsidRPr="004251A9">
        <w:rPr>
          <w:rFonts w:ascii="Times New Roman" w:hAnsi="Times New Roman" w:cs="Times New Roman"/>
          <w:color w:val="F8F8F8"/>
          <w:sz w:val="24"/>
          <w:szCs w:val="24"/>
        </w:rPr>
        <w:t>});</w:t>
      </w:r>
    </w:p>
    <w:p w:rsidR="002059A2" w:rsidRPr="004251A9" w:rsidRDefault="002059A2" w:rsidP="006F0317">
      <w:pPr>
        <w:pStyle w:val="PreformattedText"/>
        <w:shd w:val="clear" w:color="auto" w:fill="141414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color w:val="F8F8F8"/>
          <w:sz w:val="24"/>
          <w:szCs w:val="24"/>
        </w:rPr>
        <w:t xml:space="preserve">}); </w:t>
      </w:r>
    </w:p>
    <w:p w:rsidR="002059A2" w:rsidRPr="004251A9" w:rsidRDefault="002059A2" w:rsidP="006F0317">
      <w:pPr>
        <w:ind w:firstLine="573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Jak widać w powyższym kodzie, autentykacja odbywa się w module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passport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. Do bazy danych kierowane jest zapytanie SELECT, czy istnieje użytkownik o danej nazwie i haśle. Jeśli tak, to w sesji przechowywana jest informacja o jego id. Należało również napisać funkcje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serializujące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deserializujące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obiekt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user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. Po tym, jak użytkownik poprawnie się zaloguje, jest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przekierowany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na stronę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opdowiedniego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menu (w zależności od tego, czy jest to administrator czy recenzent), bądź na stronę główną.</w:t>
      </w:r>
    </w:p>
    <w:p w:rsidR="002059A2" w:rsidRPr="004251A9" w:rsidRDefault="002059A2" w:rsidP="006F0317">
      <w:pPr>
        <w:ind w:firstLine="559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Wylogowanie polega na wejściu na stronę </w:t>
      </w:r>
      <w:r w:rsidRPr="004251A9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logout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, gdzie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connect.sid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251A9">
        <w:rPr>
          <w:rFonts w:ascii="Times New Roman" w:hAnsi="Times New Roman" w:cs="Times New Roman"/>
          <w:sz w:val="24"/>
          <w:szCs w:val="24"/>
        </w:rPr>
        <w:t>jest usuwane, a użytkownik jest wylogowywany. Operacja kończy się przekierowaniem na stronę główną.</w:t>
      </w:r>
    </w:p>
    <w:p w:rsidR="002059A2" w:rsidRPr="006404EF" w:rsidRDefault="002059A2" w:rsidP="002059A2">
      <w:pPr>
        <w:pStyle w:val="Nagwek3"/>
        <w:keepLines w:val="0"/>
        <w:widowControl w:val="0"/>
        <w:numPr>
          <w:ilvl w:val="2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u w:val="single"/>
        </w:rPr>
      </w:pPr>
      <w:bookmarkStart w:id="10" w:name="_Toc454202429"/>
      <w:r w:rsidRPr="006404EF">
        <w:rPr>
          <w:rFonts w:ascii="Times New Roman" w:hAnsi="Times New Roman" w:cs="Times New Roman"/>
          <w:i/>
          <w:color w:val="auto"/>
          <w:u w:val="single"/>
        </w:rPr>
        <w:t>Kontrola dostępu</w:t>
      </w:r>
      <w:bookmarkEnd w:id="10"/>
    </w:p>
    <w:p w:rsidR="002059A2" w:rsidRPr="00F11F88" w:rsidRDefault="002059A2" w:rsidP="006404EF">
      <w:pPr>
        <w:ind w:firstLine="708"/>
        <w:jc w:val="both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Zostały napisane funkcje, które uniemożliwiają wejście na strony, które nie są przeznaczone dla użytkownika niezalogowanego bądź są przeznaczone tylko dla użytkownika posiadającego odpowiednie uprawnienia.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Są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funkcje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F11F88">
        <w:rPr>
          <w:rFonts w:ascii="Times New Roman" w:hAnsi="Times New Roman" w:cs="Times New Roman"/>
          <w:color w:val="F8F8F8"/>
          <w:sz w:val="24"/>
          <w:szCs w:val="24"/>
          <w:shd w:val="clear" w:color="auto" w:fill="3C3C57"/>
          <w:lang w:val="en-US"/>
        </w:rPr>
        <w:t>ensureAuthenticated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shd w:val="clear" w:color="auto" w:fill="3C3C57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color w:val="F8F8F8"/>
          <w:sz w:val="24"/>
          <w:szCs w:val="24"/>
          <w:shd w:val="clear" w:color="auto" w:fill="3C3C57"/>
          <w:lang w:val="en-US"/>
        </w:rPr>
        <w:lastRenderedPageBreak/>
        <w:t>ensureAuthenticatedReviewer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shd w:val="clear" w:color="auto" w:fill="3C3C57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color w:val="F8F8F8"/>
          <w:sz w:val="24"/>
          <w:szCs w:val="24"/>
          <w:shd w:val="clear" w:color="auto" w:fill="3C3C57"/>
          <w:lang w:val="en-US"/>
        </w:rPr>
        <w:t>ensureAuthenticatedAdmin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Najprostsza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z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nich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F11F88">
        <w:rPr>
          <w:rFonts w:ascii="Times New Roman" w:hAnsi="Times New Roman" w:cs="Times New Roman"/>
          <w:color w:val="F8F8F8"/>
          <w:sz w:val="24"/>
          <w:szCs w:val="24"/>
          <w:shd w:val="clear" w:color="auto" w:fill="3C3C57"/>
          <w:lang w:val="en-US"/>
        </w:rPr>
        <w:t>ensureAuthenticated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sprawdza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tylko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czy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użytkownik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 xml:space="preserve"> jest </w:t>
      </w:r>
      <w:proofErr w:type="spellStart"/>
      <w:r w:rsidRPr="00F11F88">
        <w:rPr>
          <w:rFonts w:ascii="Times New Roman" w:hAnsi="Times New Roman" w:cs="Times New Roman"/>
          <w:sz w:val="24"/>
          <w:szCs w:val="24"/>
          <w:lang w:val="en-US"/>
        </w:rPr>
        <w:t>zalogowany</w:t>
      </w:r>
      <w:proofErr w:type="spellEnd"/>
      <w:r w:rsidRPr="00F11F8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059A2" w:rsidRPr="00F11F88" w:rsidRDefault="002059A2" w:rsidP="002059A2">
      <w:pPr>
        <w:pStyle w:val="PreformattedText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function </w:t>
      </w:r>
      <w:proofErr w:type="spellStart"/>
      <w:r w:rsidRPr="00F11F88">
        <w:rPr>
          <w:rFonts w:ascii="Times New Roman" w:hAnsi="Times New Roman" w:cs="Times New Roman"/>
          <w:i/>
          <w:color w:val="F8F8F8"/>
          <w:sz w:val="24"/>
          <w:szCs w:val="24"/>
          <w:lang w:val="en-US"/>
        </w:rPr>
        <w:t>ensureAuthenticated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req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next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if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req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isAuthenticated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())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return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next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();</w:t>
      </w:r>
    </w:p>
    <w:p w:rsidR="002059A2" w:rsidRPr="004251A9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CDA869"/>
          <w:sz w:val="24"/>
          <w:szCs w:val="24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</w:t>
      </w:r>
      <w:proofErr w:type="spellStart"/>
      <w:r w:rsidRPr="004251A9">
        <w:rPr>
          <w:rFonts w:ascii="Times New Roman" w:hAnsi="Times New Roman" w:cs="Times New Roman"/>
          <w:color w:val="CDA869"/>
          <w:sz w:val="24"/>
          <w:szCs w:val="24"/>
        </w:rPr>
        <w:t>else</w:t>
      </w:r>
      <w:proofErr w:type="spellEnd"/>
    </w:p>
    <w:p w:rsidR="002059A2" w:rsidRPr="004251A9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</w:rPr>
      </w:pPr>
      <w:r w:rsidRPr="004251A9">
        <w:rPr>
          <w:rFonts w:ascii="Times New Roman" w:hAnsi="Times New Roman" w:cs="Times New Roman"/>
          <w:color w:val="CDA869"/>
          <w:sz w:val="24"/>
          <w:szCs w:val="24"/>
        </w:rPr>
        <w:t xml:space="preserve">      </w:t>
      </w:r>
      <w:proofErr w:type="spellStart"/>
      <w:r w:rsidRPr="004251A9">
        <w:rPr>
          <w:rFonts w:ascii="Times New Roman" w:hAnsi="Times New Roman" w:cs="Times New Roman"/>
          <w:color w:val="7587A6"/>
          <w:sz w:val="24"/>
          <w:szCs w:val="24"/>
        </w:rPr>
        <w:t>res</w:t>
      </w:r>
      <w:r w:rsidRPr="004251A9">
        <w:rPr>
          <w:rFonts w:ascii="Times New Roman" w:hAnsi="Times New Roman" w:cs="Times New Roman"/>
          <w:color w:val="F8F8F8"/>
          <w:sz w:val="24"/>
          <w:szCs w:val="24"/>
        </w:rPr>
        <w:t>.</w:t>
      </w:r>
      <w:r w:rsidRPr="004251A9">
        <w:rPr>
          <w:rFonts w:ascii="Times New Roman" w:hAnsi="Times New Roman" w:cs="Times New Roman"/>
          <w:color w:val="F8F8F8"/>
          <w:sz w:val="24"/>
          <w:szCs w:val="24"/>
          <w:shd w:val="clear" w:color="auto" w:fill="3C3C57"/>
        </w:rPr>
        <w:t>sendStatus</w:t>
      </w:r>
      <w:proofErr w:type="spellEnd"/>
      <w:r w:rsidRPr="004251A9">
        <w:rPr>
          <w:rFonts w:ascii="Times New Roman" w:hAnsi="Times New Roman" w:cs="Times New Roman"/>
          <w:color w:val="F8F8F8"/>
          <w:sz w:val="24"/>
          <w:szCs w:val="24"/>
        </w:rPr>
        <w:t>(</w:t>
      </w:r>
      <w:r w:rsidRPr="004251A9">
        <w:rPr>
          <w:rFonts w:ascii="Times New Roman" w:hAnsi="Times New Roman" w:cs="Times New Roman"/>
          <w:color w:val="CF6A4C"/>
          <w:sz w:val="24"/>
          <w:szCs w:val="24"/>
        </w:rPr>
        <w:t>403</w:t>
      </w:r>
      <w:r w:rsidRPr="004251A9">
        <w:rPr>
          <w:rFonts w:ascii="Times New Roman" w:hAnsi="Times New Roman" w:cs="Times New Roman"/>
          <w:color w:val="F8F8F8"/>
          <w:sz w:val="24"/>
          <w:szCs w:val="24"/>
        </w:rPr>
        <w:t>); //</w:t>
      </w:r>
      <w:proofErr w:type="spellStart"/>
      <w:r w:rsidRPr="004251A9">
        <w:rPr>
          <w:rFonts w:ascii="Times New Roman" w:hAnsi="Times New Roman" w:cs="Times New Roman"/>
          <w:color w:val="F8F8F8"/>
          <w:sz w:val="24"/>
          <w:szCs w:val="24"/>
        </w:rPr>
        <w:t>forbidden</w:t>
      </w:r>
      <w:proofErr w:type="spellEnd"/>
    </w:p>
    <w:p w:rsidR="002059A2" w:rsidRPr="004251A9" w:rsidRDefault="002059A2" w:rsidP="00AF0B49">
      <w:pPr>
        <w:pStyle w:val="PreformattedText"/>
        <w:shd w:val="clear" w:color="auto" w:fill="141414"/>
        <w:spacing w:after="283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color w:val="F8F8F8"/>
          <w:sz w:val="24"/>
          <w:szCs w:val="24"/>
        </w:rPr>
        <w:t>}</w:t>
      </w:r>
    </w:p>
    <w:p w:rsidR="002059A2" w:rsidRPr="004251A9" w:rsidRDefault="002059A2" w:rsidP="00AF0B49">
      <w:pPr>
        <w:ind w:firstLine="586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Jeżeli tak, to wykona się następny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, np.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renderowanie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odpowiedniej strony. W przeciwnym razie strona jest zakazana – wyświetli się odpowiedni komunikat. Użyto funkcji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sendStatus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code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4251A9">
        <w:rPr>
          <w:rFonts w:ascii="Times New Roman" w:hAnsi="Times New Roman" w:cs="Times New Roman"/>
          <w:sz w:val="24"/>
          <w:szCs w:val="24"/>
        </w:rPr>
        <w:t xml:space="preserve">, ponieważ funkcja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send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code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4251A9">
        <w:rPr>
          <w:rFonts w:ascii="Times New Roman" w:hAnsi="Times New Roman" w:cs="Times New Roman"/>
          <w:sz w:val="24"/>
          <w:szCs w:val="24"/>
        </w:rPr>
        <w:t xml:space="preserve"> jest przestarzała.</w:t>
      </w:r>
    </w:p>
    <w:p w:rsidR="002059A2" w:rsidRPr="004251A9" w:rsidRDefault="002059A2" w:rsidP="00AF0B49">
      <w:pPr>
        <w:ind w:firstLine="586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>W przypadku pozostałych 2 funkcji, sprawdza się id użytkownika, dokładniej: czy znajduje się on w odpowiedniej tabeli bazy danych (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administrators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lub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reviewers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>).</w:t>
      </w:r>
    </w:p>
    <w:p w:rsidR="002059A2" w:rsidRPr="00AF0B49" w:rsidRDefault="002059A2" w:rsidP="002059A2">
      <w:pPr>
        <w:pStyle w:val="Nagwek3"/>
        <w:keepLines w:val="0"/>
        <w:widowControl w:val="0"/>
        <w:numPr>
          <w:ilvl w:val="2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u w:val="single"/>
        </w:rPr>
      </w:pPr>
      <w:bookmarkStart w:id="11" w:name="_Toc454202430"/>
      <w:r w:rsidRPr="00AF0B49">
        <w:rPr>
          <w:rFonts w:ascii="Times New Roman" w:hAnsi="Times New Roman" w:cs="Times New Roman"/>
          <w:i/>
          <w:color w:val="auto"/>
          <w:u w:val="single"/>
        </w:rPr>
        <w:t>Rejestracja</w:t>
      </w:r>
      <w:bookmarkEnd w:id="11"/>
    </w:p>
    <w:p w:rsidR="002059A2" w:rsidRPr="004251A9" w:rsidRDefault="002059A2" w:rsidP="00AF0B49">
      <w:pPr>
        <w:pStyle w:val="Tekstpodstawowy"/>
        <w:ind w:firstLine="708"/>
        <w:jc w:val="both"/>
        <w:rPr>
          <w:rFonts w:ascii="Times New Roman" w:hAnsi="Times New Roman" w:cs="Times New Roman"/>
          <w:i/>
          <w:color w:val="5F5A60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Rejestracja odbywa się za pośrednictwem formularza, na którym nowy użytkownik wpisuje swoje dane. Następnie, dane są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insertowane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do bazy danych w poniższej funkcji:</w:t>
      </w:r>
    </w:p>
    <w:p w:rsidR="002059A2" w:rsidRPr="00F11F88" w:rsidRDefault="002059A2" w:rsidP="002059A2">
      <w:pPr>
        <w:pStyle w:val="PreformattedText"/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i/>
          <w:color w:val="5F5A60"/>
          <w:sz w:val="24"/>
          <w:szCs w:val="24"/>
          <w:lang w:val="en-US"/>
        </w:rPr>
        <w:t>//add a new user to the database</w:t>
      </w:r>
    </w:p>
    <w:p w:rsidR="002059A2" w:rsidRPr="004251A9" w:rsidRDefault="002059A2" w:rsidP="002059A2">
      <w:pPr>
        <w:pStyle w:val="PreformattedText"/>
        <w:shd w:val="clear" w:color="auto" w:fill="141414"/>
        <w:spacing w:after="283"/>
        <w:rPr>
          <w:rFonts w:ascii="Times New Roman" w:hAnsi="Times New Roman" w:cs="Times New Roman"/>
          <w:sz w:val="24"/>
          <w:szCs w:val="24"/>
        </w:rPr>
      </w:pPr>
      <w:proofErr w:type="spellStart"/>
      <w:r w:rsidRPr="004251A9">
        <w:rPr>
          <w:rFonts w:ascii="Times New Roman" w:hAnsi="Times New Roman" w:cs="Times New Roman"/>
          <w:i/>
          <w:color w:val="7587A6"/>
          <w:sz w:val="24"/>
          <w:szCs w:val="24"/>
        </w:rPr>
        <w:t>app</w:t>
      </w:r>
      <w:r w:rsidRPr="004251A9">
        <w:rPr>
          <w:rFonts w:ascii="Times New Roman" w:hAnsi="Times New Roman" w:cs="Times New Roman"/>
          <w:color w:val="F8F8F8"/>
          <w:sz w:val="24"/>
          <w:szCs w:val="24"/>
        </w:rPr>
        <w:t>.post</w:t>
      </w:r>
      <w:proofErr w:type="spellEnd"/>
      <w:r w:rsidRPr="004251A9">
        <w:rPr>
          <w:rFonts w:ascii="Times New Roman" w:hAnsi="Times New Roman" w:cs="Times New Roman"/>
          <w:color w:val="F8F8F8"/>
          <w:sz w:val="24"/>
          <w:szCs w:val="24"/>
        </w:rPr>
        <w:t>(</w:t>
      </w:r>
      <w:r w:rsidRPr="004251A9">
        <w:rPr>
          <w:rFonts w:ascii="Times New Roman" w:hAnsi="Times New Roman" w:cs="Times New Roman"/>
          <w:color w:val="8F9D6A"/>
          <w:sz w:val="24"/>
          <w:szCs w:val="24"/>
        </w:rPr>
        <w:t>'/register'</w:t>
      </w:r>
    </w:p>
    <w:p w:rsidR="00107385" w:rsidRDefault="00107385" w:rsidP="00107385">
      <w:pPr>
        <w:pStyle w:val="Nagwek3"/>
        <w:keepLines w:val="0"/>
        <w:widowControl w:val="0"/>
        <w:suppressAutoHyphens/>
        <w:spacing w:before="240" w:after="120" w:line="240" w:lineRule="auto"/>
        <w:rPr>
          <w:rFonts w:ascii="Times New Roman" w:hAnsi="Times New Roman" w:cs="Times New Roman"/>
        </w:rPr>
      </w:pPr>
    </w:p>
    <w:p w:rsidR="00107385" w:rsidRDefault="00107385" w:rsidP="00107385"/>
    <w:p w:rsidR="00107385" w:rsidRDefault="00107385" w:rsidP="00107385"/>
    <w:p w:rsidR="00107385" w:rsidRDefault="00107385" w:rsidP="00107385"/>
    <w:p w:rsidR="00107385" w:rsidRPr="00107385" w:rsidRDefault="00107385" w:rsidP="00107385"/>
    <w:p w:rsidR="00107385" w:rsidRPr="00107385" w:rsidRDefault="002059A2" w:rsidP="002059A2">
      <w:pPr>
        <w:pStyle w:val="Nagwek3"/>
        <w:keepLines w:val="0"/>
        <w:widowControl w:val="0"/>
        <w:numPr>
          <w:ilvl w:val="2"/>
          <w:numId w:val="23"/>
        </w:numPr>
        <w:suppressAutoHyphens/>
        <w:spacing w:before="240" w:after="120" w:line="240" w:lineRule="auto"/>
        <w:rPr>
          <w:rFonts w:ascii="Times New Roman" w:hAnsi="Times New Roman" w:cs="Times New Roman"/>
          <w:i/>
          <w:color w:val="auto"/>
          <w:u w:val="single"/>
        </w:rPr>
      </w:pPr>
      <w:bookmarkStart w:id="12" w:name="_Toc454202431"/>
      <w:r w:rsidRPr="00107385">
        <w:rPr>
          <w:rFonts w:ascii="Times New Roman" w:hAnsi="Times New Roman" w:cs="Times New Roman"/>
          <w:i/>
          <w:color w:val="auto"/>
          <w:u w:val="single"/>
        </w:rPr>
        <w:t>Inne funkcjonalności</w:t>
      </w:r>
      <w:bookmarkEnd w:id="12"/>
    </w:p>
    <w:p w:rsidR="00AC2443" w:rsidRDefault="00AC2443" w:rsidP="00AC2443">
      <w:pPr>
        <w:pStyle w:val="Tekstpodstawowy"/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2656840" cy="1457960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57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43" w:rsidRPr="00F11F88" w:rsidRDefault="00AC2443" w:rsidP="00AC2443">
      <w:pPr>
        <w:pStyle w:val="Legenda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4"/>
          <w:lang w:val="pl-PL"/>
        </w:rPr>
      </w:pPr>
      <w:r w:rsidRPr="00F11F88">
        <w:rPr>
          <w:color w:val="2E74B5" w:themeColor="accent1" w:themeShade="BF"/>
          <w:sz w:val="20"/>
          <w:lang w:val="pl-PL"/>
        </w:rPr>
        <w:t>Rysunek 6.2 – formularz do rejestracji artykułów</w:t>
      </w:r>
    </w:p>
    <w:p w:rsidR="002059A2" w:rsidRPr="004251A9" w:rsidRDefault="002059A2" w:rsidP="00107385">
      <w:pPr>
        <w:pStyle w:val="Tekstpodstawowy"/>
        <w:ind w:firstLine="708"/>
        <w:jc w:val="both"/>
        <w:rPr>
          <w:rFonts w:ascii="Times New Roman" w:hAnsi="Times New Roman" w:cs="Times New Roman"/>
          <w:color w:val="5F5A60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Rejestrowanie artykułów i recenzentów, a także ocena artykułu odbywa się za pośrednictwem formularzy. Przykładowy formularz jest pokazany na rys. </w:t>
      </w:r>
      <w:r w:rsidR="00AC2443">
        <w:rPr>
          <w:rFonts w:ascii="Times New Roman" w:hAnsi="Times New Roman" w:cs="Times New Roman"/>
          <w:sz w:val="24"/>
          <w:szCs w:val="24"/>
        </w:rPr>
        <w:t>6.</w:t>
      </w:r>
      <w:r w:rsidRPr="004251A9">
        <w:rPr>
          <w:rFonts w:ascii="Times New Roman" w:hAnsi="Times New Roman" w:cs="Times New Roman"/>
          <w:sz w:val="24"/>
          <w:szCs w:val="24"/>
        </w:rPr>
        <w:t xml:space="preserve">2. Po kliknięciu na przycisk </w:t>
      </w:r>
      <w:r w:rsidRPr="004251A9">
        <w:rPr>
          <w:rFonts w:ascii="Times New Roman" w:hAnsi="Times New Roman" w:cs="Times New Roman"/>
          <w:i/>
          <w:iCs/>
          <w:sz w:val="24"/>
          <w:szCs w:val="24"/>
        </w:rPr>
        <w:t>Prześlij zgłoszenie</w:t>
      </w:r>
      <w:r w:rsidRPr="004251A9">
        <w:rPr>
          <w:rFonts w:ascii="Times New Roman" w:hAnsi="Times New Roman" w:cs="Times New Roman"/>
          <w:sz w:val="24"/>
          <w:szCs w:val="24"/>
        </w:rPr>
        <w:t>, dane zostają zapisane w bazie danych:</w:t>
      </w:r>
    </w:p>
    <w:p w:rsidR="002059A2" w:rsidRPr="00F11F88" w:rsidRDefault="002059A2" w:rsidP="002059A2">
      <w:pPr>
        <w:pStyle w:val="PreformattedText"/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5F5A60"/>
          <w:sz w:val="24"/>
          <w:szCs w:val="24"/>
          <w:lang w:val="en-US"/>
        </w:rPr>
        <w:t>//add paper to the database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  <w:t>app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.post(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'/paper/register'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function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req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5F5A60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lastRenderedPageBreak/>
        <w:t xml:space="preserve">  </w:t>
      </w:r>
      <w:proofErr w:type="spellStart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pg.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connect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proofErr w:type="spellStart"/>
      <w:r w:rsidRPr="00F11F88">
        <w:rPr>
          <w:rFonts w:ascii="Times New Roman" w:hAnsi="Times New Roman" w:cs="Times New Roman"/>
          <w:i/>
          <w:color w:val="7587A6"/>
          <w:sz w:val="24"/>
          <w:szCs w:val="24"/>
          <w:lang w:val="en-US"/>
        </w:rPr>
        <w:t>connectionString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>function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err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client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done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5F5A60"/>
          <w:sz w:val="24"/>
          <w:szCs w:val="24"/>
          <w:lang w:val="en-US"/>
        </w:rPr>
        <w:t xml:space="preserve">    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client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query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 xml:space="preserve">'INSERT INTO papers (topic, </w:t>
      </w:r>
      <w:proofErr w:type="spellStart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introdution</w:t>
      </w:r>
      <w:proofErr w:type="spellEnd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main_content,user_id</w:t>
      </w:r>
      <w:proofErr w:type="spellEnd"/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, id) VALUES ($1,$2,$3,10,$4)'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,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  [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req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body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.paperTopic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req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body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.paperIntro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req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body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.paperMainContent,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randomID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],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</w:p>
    <w:p w:rsidR="002059A2" w:rsidRPr="00F11F88" w:rsidRDefault="002059A2" w:rsidP="002059A2">
      <w:pPr>
        <w:pStyle w:val="Tekstpodstawowy"/>
        <w:rPr>
          <w:rFonts w:ascii="Times New Roman" w:hAnsi="Times New Roman" w:cs="Times New Roman"/>
          <w:sz w:val="24"/>
          <w:szCs w:val="24"/>
          <w:lang w:val="en-US"/>
        </w:rPr>
      </w:pPr>
    </w:p>
    <w:p w:rsidR="002059A2" w:rsidRPr="004251A9" w:rsidRDefault="002059A2" w:rsidP="009341F5">
      <w:pPr>
        <w:pStyle w:val="Tekstpodstawowy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Ponieważ zapytanie używa literałów ($1, $2 …), to atak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hakerski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poprzez </w:t>
      </w:r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SQL </w:t>
      </w:r>
      <w:proofErr w:type="spellStart"/>
      <w:r w:rsidRPr="004251A9">
        <w:rPr>
          <w:rFonts w:ascii="Times New Roman" w:hAnsi="Times New Roman" w:cs="Times New Roman"/>
          <w:i/>
          <w:iCs/>
          <w:sz w:val="24"/>
          <w:szCs w:val="24"/>
        </w:rPr>
        <w:t>injection</w:t>
      </w:r>
      <w:proofErr w:type="spellEnd"/>
      <w:r w:rsidRPr="004251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251A9">
        <w:rPr>
          <w:rFonts w:ascii="Times New Roman" w:hAnsi="Times New Roman" w:cs="Times New Roman"/>
          <w:sz w:val="24"/>
          <w:szCs w:val="24"/>
        </w:rPr>
        <w:t xml:space="preserve">jest niemożliwy. O bezpieczeństwo dba moduł 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51A9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251A9">
        <w:rPr>
          <w:rFonts w:ascii="Times New Roman" w:hAnsi="Times New Roman" w:cs="Times New Roman"/>
          <w:sz w:val="24"/>
          <w:szCs w:val="24"/>
        </w:rPr>
        <w:t>).</w:t>
      </w:r>
    </w:p>
    <w:p w:rsidR="002059A2" w:rsidRPr="009341F5" w:rsidRDefault="002059A2" w:rsidP="009341F5">
      <w:pPr>
        <w:pStyle w:val="Tekstpodstawowy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251A9">
        <w:rPr>
          <w:rFonts w:ascii="Times New Roman" w:hAnsi="Times New Roman" w:cs="Times New Roman"/>
          <w:sz w:val="24"/>
          <w:szCs w:val="24"/>
        </w:rPr>
        <w:t xml:space="preserve">Administrator ma możliwość zatwierdzania i usuwania artykułów i konferencji, zob. rys. </w:t>
      </w:r>
      <w:r w:rsidR="003265E8">
        <w:rPr>
          <w:rFonts w:ascii="Times New Roman" w:hAnsi="Times New Roman" w:cs="Times New Roman"/>
          <w:sz w:val="24"/>
          <w:szCs w:val="24"/>
        </w:rPr>
        <w:t>6.</w:t>
      </w:r>
      <w:r w:rsidRPr="004251A9">
        <w:rPr>
          <w:rFonts w:ascii="Times New Roman" w:hAnsi="Times New Roman" w:cs="Times New Roman"/>
          <w:sz w:val="24"/>
          <w:szCs w:val="24"/>
        </w:rPr>
        <w:t>3.</w:t>
      </w:r>
      <w:r w:rsidR="00DB0CF9">
        <w:rPr>
          <w:rFonts w:ascii="Times New Roman" w:hAnsi="Times New Roman" w:cs="Times New Roman"/>
          <w:sz w:val="24"/>
          <w:szCs w:val="24"/>
        </w:rPr>
        <w:t xml:space="preserve"> </w:t>
      </w:r>
      <w:r w:rsidRPr="004251A9">
        <w:rPr>
          <w:rFonts w:ascii="Times New Roman" w:hAnsi="Times New Roman" w:cs="Times New Roman"/>
          <w:sz w:val="24"/>
          <w:szCs w:val="24"/>
        </w:rPr>
        <w:t>Odrzucanie jest zrealizowane jako usunięcie danego wpisu z bazy danych: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proofErr w:type="spellStart"/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client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9B703F"/>
          <w:sz w:val="24"/>
          <w:szCs w:val="24"/>
          <w:lang w:val="en-US"/>
        </w:rPr>
        <w:t>query</w:t>
      </w:r>
      <w:proofErr w:type="spellEnd"/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8F9D6A"/>
          <w:sz w:val="24"/>
          <w:szCs w:val="24"/>
          <w:lang w:val="en-US"/>
        </w:rPr>
        <w:t>'DELETE FROM conferences WHERE id=$1'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,</w:t>
      </w:r>
    </w:p>
    <w:p w:rsidR="002059A2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[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conferenceDAO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.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id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],</w:t>
      </w:r>
    </w:p>
    <w:p w:rsidR="009341F5" w:rsidRPr="00F11F88" w:rsidRDefault="002059A2" w:rsidP="002059A2">
      <w:pPr>
        <w:pStyle w:val="PreformattedText"/>
        <w:shd w:val="clear" w:color="auto" w:fill="141414"/>
        <w:rPr>
          <w:rFonts w:ascii="Times New Roman" w:hAnsi="Times New Roman" w:cs="Times New Roman"/>
          <w:color w:val="F8F8F8"/>
          <w:sz w:val="24"/>
          <w:szCs w:val="24"/>
          <w:lang w:val="en-US"/>
        </w:rPr>
      </w:pP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   </w:t>
      </w:r>
      <w:r w:rsidRPr="00F11F88">
        <w:rPr>
          <w:rFonts w:ascii="Times New Roman" w:hAnsi="Times New Roman" w:cs="Times New Roman"/>
          <w:color w:val="CDA869"/>
          <w:sz w:val="24"/>
          <w:szCs w:val="24"/>
          <w:lang w:val="en-US"/>
        </w:rPr>
        <w:t xml:space="preserve">function 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(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err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 xml:space="preserve">, </w:t>
      </w:r>
      <w:r w:rsidRPr="00F11F88">
        <w:rPr>
          <w:rFonts w:ascii="Times New Roman" w:hAnsi="Times New Roman" w:cs="Times New Roman"/>
          <w:color w:val="7587A6"/>
          <w:sz w:val="24"/>
          <w:szCs w:val="24"/>
          <w:lang w:val="en-US"/>
        </w:rPr>
        <w:t>result</w:t>
      </w:r>
      <w:r w:rsidRPr="00F11F88">
        <w:rPr>
          <w:rFonts w:ascii="Times New Roman" w:hAnsi="Times New Roman" w:cs="Times New Roman"/>
          <w:color w:val="F8F8F8"/>
          <w:sz w:val="24"/>
          <w:szCs w:val="24"/>
          <w:lang w:val="en-US"/>
        </w:rPr>
        <w:t>) {</w:t>
      </w:r>
    </w:p>
    <w:p w:rsidR="00001AAF" w:rsidRPr="00F11F88" w:rsidRDefault="00001AAF" w:rsidP="009341F5">
      <w:pPr>
        <w:pStyle w:val="Tekstpodstawowy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341F5" w:rsidRDefault="009341F5" w:rsidP="009341F5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096866" cy="2363638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66" cy="236363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F0" w:rsidRPr="009341F5" w:rsidRDefault="009341F5" w:rsidP="009341F5">
      <w:pPr>
        <w:pStyle w:val="Legenda"/>
        <w:jc w:val="center"/>
        <w:rPr>
          <w:rFonts w:ascii="Times New Roman" w:hAnsi="Times New Roman" w:cs="Times New Roman"/>
          <w:bCs/>
          <w:color w:val="2E74B5" w:themeColor="accent1" w:themeShade="BF"/>
          <w:sz w:val="28"/>
          <w:szCs w:val="24"/>
        </w:rPr>
      </w:pPr>
      <w:proofErr w:type="spellStart"/>
      <w:r w:rsidRPr="009341F5">
        <w:rPr>
          <w:color w:val="2E74B5" w:themeColor="accent1" w:themeShade="BF"/>
          <w:sz w:val="20"/>
        </w:rPr>
        <w:t>Rysunek</w:t>
      </w:r>
      <w:proofErr w:type="spellEnd"/>
      <w:r w:rsidRPr="009341F5">
        <w:rPr>
          <w:color w:val="2E74B5" w:themeColor="accent1" w:themeShade="BF"/>
          <w:sz w:val="20"/>
        </w:rPr>
        <w:t xml:space="preserve"> </w:t>
      </w:r>
      <w:r w:rsidR="0085209A">
        <w:rPr>
          <w:color w:val="2E74B5" w:themeColor="accent1" w:themeShade="BF"/>
          <w:sz w:val="20"/>
        </w:rPr>
        <w:t>6.</w:t>
      </w:r>
      <w:r w:rsidR="000F4647">
        <w:rPr>
          <w:color w:val="2E74B5" w:themeColor="accent1" w:themeShade="BF"/>
          <w:sz w:val="20"/>
        </w:rPr>
        <w:t>3</w:t>
      </w:r>
      <w:r w:rsidRPr="009341F5">
        <w:rPr>
          <w:color w:val="2E74B5" w:themeColor="accent1" w:themeShade="BF"/>
          <w:sz w:val="20"/>
        </w:rPr>
        <w:t xml:space="preserve"> – </w:t>
      </w:r>
      <w:proofErr w:type="spellStart"/>
      <w:r w:rsidRPr="009341F5">
        <w:rPr>
          <w:color w:val="2E74B5" w:themeColor="accent1" w:themeShade="BF"/>
          <w:sz w:val="20"/>
        </w:rPr>
        <w:t>zatwierdzenie</w:t>
      </w:r>
      <w:proofErr w:type="spellEnd"/>
      <w:r w:rsidRPr="009341F5">
        <w:rPr>
          <w:color w:val="2E74B5" w:themeColor="accent1" w:themeShade="BF"/>
          <w:sz w:val="20"/>
        </w:rPr>
        <w:t xml:space="preserve"> I </w:t>
      </w:r>
      <w:proofErr w:type="spellStart"/>
      <w:r w:rsidRPr="009341F5">
        <w:rPr>
          <w:color w:val="2E74B5" w:themeColor="accent1" w:themeShade="BF"/>
          <w:sz w:val="20"/>
        </w:rPr>
        <w:t>odrzucenie</w:t>
      </w:r>
      <w:proofErr w:type="spellEnd"/>
      <w:r w:rsidRPr="009341F5">
        <w:rPr>
          <w:color w:val="2E74B5" w:themeColor="accent1" w:themeShade="BF"/>
          <w:sz w:val="20"/>
        </w:rPr>
        <w:t xml:space="preserve"> </w:t>
      </w:r>
      <w:proofErr w:type="spellStart"/>
      <w:r w:rsidRPr="009341F5">
        <w:rPr>
          <w:color w:val="2E74B5" w:themeColor="accent1" w:themeShade="BF"/>
          <w:sz w:val="20"/>
        </w:rPr>
        <w:t>artykułów</w:t>
      </w:r>
      <w:proofErr w:type="spellEnd"/>
    </w:p>
    <w:p w:rsidR="001D6EF0" w:rsidRPr="00B4508A" w:rsidRDefault="001D6EF0" w:rsidP="00F41B6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t>Opis bazy danych</w:t>
      </w:r>
    </w:p>
    <w:p w:rsidR="001D6EF0" w:rsidRPr="001D6EF0" w:rsidRDefault="001D6EF0" w:rsidP="001D6EF0">
      <w:pPr>
        <w:rPr>
          <w:rFonts w:ascii="Times New Roman" w:hAnsi="Times New Roman" w:cs="Times New Roman"/>
          <w:bCs/>
          <w:sz w:val="24"/>
          <w:szCs w:val="24"/>
        </w:rPr>
      </w:pPr>
      <w:r w:rsidRPr="001D6EF0">
        <w:rPr>
          <w:rFonts w:ascii="Times New Roman" w:hAnsi="Times New Roman" w:cs="Times New Roman"/>
          <w:bCs/>
          <w:sz w:val="24"/>
          <w:szCs w:val="24"/>
        </w:rPr>
        <w:t>Stworzona baza danych zawiera następujące tabele: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users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tabela przechowuje dane użytkowników – </w:t>
      </w:r>
      <w:proofErr w:type="spellStart"/>
      <w:r w:rsidRPr="001D6EF0">
        <w:rPr>
          <w:rFonts w:ascii="Times New Roman" w:eastAsia="Times New Roman" w:hAnsi="Times New Roman" w:cs="Times New Roman"/>
          <w:sz w:val="24"/>
          <w:szCs w:val="24"/>
        </w:rPr>
        <w:t>imie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>, nazwisko, email oraz hasło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administrators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tabela przechowuje ID użytkowników, którzy są administratorami aplikacji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conferences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przechowuje </w:t>
      </w:r>
      <w:proofErr w:type="spellStart"/>
      <w:r w:rsidRPr="001D6EF0">
        <w:rPr>
          <w:rFonts w:ascii="Times New Roman" w:eastAsia="Times New Roman" w:hAnsi="Times New Roman" w:cs="Times New Roman"/>
          <w:sz w:val="24"/>
          <w:szCs w:val="24"/>
        </w:rPr>
        <w:t>informacej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na temat konferencji – temat, data, opłata, maksymalna ilość miejsc, miejsce oraz ID administrator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papers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zawiera referaty, a dokładnie ich temat, krótki opis, zawartość (plik) oraz ID autora (użytkownika)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reviewers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recenzenci, ich dziedziny wiedzy oraz ID użytkownika (konta)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accomodations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zakwaterowanie, a mianowicie opis, miejsce, koszt oraz ID konferencji, dla której przewidziany jest nocleg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applications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złożone aplikacje danych referatów zgłoszonych dla danych konferencji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speeches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przemowy, jakie przewidziane zostały dla danej konferencji – w tym długość przemowy oraz kolejność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revs_alloc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tabela </w:t>
      </w:r>
      <w:proofErr w:type="spellStart"/>
      <w:r w:rsidRPr="001D6EF0">
        <w:rPr>
          <w:rFonts w:ascii="Times New Roman" w:eastAsia="Times New Roman" w:hAnsi="Times New Roman" w:cs="Times New Roman"/>
          <w:sz w:val="24"/>
          <w:szCs w:val="24"/>
        </w:rPr>
        <w:t>pomocniczna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dla uniknięcia relacji wielu-do-wielu, zawiera powiązania między recenzentami a konferencjami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entries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tabela zawierająca rezerwacje noclegu danego użytkownika, w tym ID konferencji oraz zakwaterowania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reviews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recenzje, w tym opinia, komentarz administrator, ocena tematu i zawartości, a także decyzja czy została zaakceptowana</w:t>
      </w:r>
    </w:p>
    <w:p w:rsidR="001D6EF0" w:rsidRPr="001D6EF0" w:rsidRDefault="001D6EF0" w:rsidP="001D6EF0">
      <w:pPr>
        <w:numPr>
          <w:ilvl w:val="0"/>
          <w:numId w:val="22"/>
        </w:numPr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6EF0">
        <w:rPr>
          <w:rFonts w:ascii="Times New Roman" w:eastAsia="Times New Roman" w:hAnsi="Times New Roman" w:cs="Times New Roman"/>
          <w:b/>
          <w:sz w:val="24"/>
          <w:szCs w:val="24"/>
        </w:rPr>
        <w:t>payments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– płatności za noclegi</w:t>
      </w:r>
    </w:p>
    <w:p w:rsidR="001D6EF0" w:rsidRPr="001D6EF0" w:rsidRDefault="001D6EF0" w:rsidP="001D6EF0">
      <w:pPr>
        <w:rPr>
          <w:rFonts w:ascii="Times New Roman" w:hAnsi="Times New Roman" w:cs="Times New Roman"/>
          <w:bCs/>
          <w:sz w:val="24"/>
          <w:szCs w:val="24"/>
        </w:rPr>
      </w:pPr>
    </w:p>
    <w:p w:rsidR="001D6EF0" w:rsidRDefault="001D6EF0" w:rsidP="00F9136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696811</wp:posOffset>
            </wp:positionV>
            <wp:extent cx="5166995" cy="3359785"/>
            <wp:effectExtent l="0" t="0" r="0" b="0"/>
            <wp:wrapSquare wrapText="bothSides"/>
            <wp:docPr id="3" name="Obraz 3" descr="C:\Users\barto\AppData\Local\Microsoft\Windows\INetCache\Content.Word\indek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C:\Users\barto\AppData\Local\Microsoft\Windows\INetCache\Content.Word\indek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2516" b="6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Poniżej znajdują się diagramy ERD wygenerowane dla obecnie funkcjonującej bazy danych. Wykorzystane zostały program </w:t>
      </w:r>
      <w:proofErr w:type="spellStart"/>
      <w:r w:rsidRPr="001D6EF0">
        <w:rPr>
          <w:rFonts w:ascii="Times New Roman" w:eastAsia="Times New Roman" w:hAnsi="Times New Roman" w:cs="Times New Roman"/>
          <w:i/>
          <w:sz w:val="24"/>
          <w:szCs w:val="24"/>
        </w:rPr>
        <w:t>DBeaver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(obsługa bazy danych) oraz </w:t>
      </w:r>
      <w:proofErr w:type="spellStart"/>
      <w:r w:rsidRPr="001D6EF0">
        <w:rPr>
          <w:rFonts w:ascii="Times New Roman" w:eastAsia="Times New Roman" w:hAnsi="Times New Roman" w:cs="Times New Roman"/>
          <w:i/>
          <w:sz w:val="24"/>
          <w:szCs w:val="24"/>
        </w:rPr>
        <w:t>schemaSpy</w:t>
      </w:r>
      <w:proofErr w:type="spellEnd"/>
      <w:r w:rsidRPr="001D6EF0">
        <w:rPr>
          <w:rFonts w:ascii="Times New Roman" w:eastAsia="Times New Roman" w:hAnsi="Times New Roman" w:cs="Times New Roman"/>
          <w:sz w:val="24"/>
          <w:szCs w:val="24"/>
        </w:rPr>
        <w:t xml:space="preserve"> (generowanie graficznych ilustracji na podstawie istniejącej bazy danych).</w:t>
      </w:r>
    </w:p>
    <w:p w:rsidR="001D6EF0" w:rsidRPr="001D6EF0" w:rsidRDefault="001D6EF0" w:rsidP="001D6EF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456430"/>
            <wp:effectExtent l="0" t="0" r="0" b="127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F0" w:rsidRPr="001D6EF0" w:rsidRDefault="001D6EF0" w:rsidP="001D6EF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D6EF0" w:rsidRDefault="001D6EF0" w:rsidP="001D6EF0">
      <w:pPr>
        <w:rPr>
          <w:noProof/>
          <w:lang w:eastAsia="pl-PL"/>
        </w:rPr>
      </w:pPr>
    </w:p>
    <w:p w:rsidR="001D6EF0" w:rsidRDefault="001D6EF0" w:rsidP="001D6EF0">
      <w:pPr>
        <w:rPr>
          <w:rFonts w:ascii="Times New Roman" w:hAnsi="Times New Roman" w:cs="Times New Roman"/>
          <w:bCs/>
          <w:sz w:val="24"/>
          <w:szCs w:val="24"/>
        </w:rPr>
      </w:pPr>
    </w:p>
    <w:p w:rsidR="001D6EF0" w:rsidRPr="001D6EF0" w:rsidRDefault="001D6EF0" w:rsidP="001D6EF0">
      <w:pPr>
        <w:rPr>
          <w:rFonts w:ascii="Times New Roman" w:hAnsi="Times New Roman" w:cs="Times New Roman"/>
          <w:bCs/>
          <w:sz w:val="24"/>
          <w:szCs w:val="24"/>
        </w:rPr>
      </w:pPr>
    </w:p>
    <w:p w:rsidR="001D6EF0" w:rsidRDefault="001D6EF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F41B61" w:rsidRPr="00B4508A" w:rsidRDefault="00F41B61" w:rsidP="00F41B6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lastRenderedPageBreak/>
        <w:t>Opis skryptów</w:t>
      </w:r>
    </w:p>
    <w:p w:rsidR="00BC3D81" w:rsidRPr="00BC3D81" w:rsidRDefault="00BC3D81" w:rsidP="00BC3D81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D81">
        <w:rPr>
          <w:rFonts w:ascii="Times New Roman" w:hAnsi="Times New Roman" w:cs="Times New Roman"/>
          <w:bCs/>
          <w:sz w:val="24"/>
          <w:szCs w:val="24"/>
        </w:rPr>
        <w:t xml:space="preserve">W celach przetestowania poprawności utworzenia bazy danych zostały stworzone skrypty w języku SQL. Za zadanie miały one sprawdzić czy istniejąca baza odpowiada w pełni utworzonemu diagramowi ERD, na podstawie którego miała ona powstać. </w:t>
      </w:r>
    </w:p>
    <w:p w:rsidR="00BC3D81" w:rsidRPr="00BC3D81" w:rsidRDefault="00BC3D81" w:rsidP="00BC3D81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D81">
        <w:rPr>
          <w:rFonts w:ascii="Times New Roman" w:hAnsi="Times New Roman" w:cs="Times New Roman"/>
          <w:bCs/>
          <w:sz w:val="24"/>
          <w:szCs w:val="24"/>
        </w:rPr>
        <w:t>Pierwszy skrypt zakładał dodanie danych do bazy, gdyż to sprawdzałoby poprawne utworzenie pól, ich właściwości oraz odpowiednie relacje między tabelami. Część skryptu, przedstawiająca dodanie danych do tabeli użytkownicy: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 xml:space="preserve">INSERT INTO </w:t>
      </w:r>
      <w:proofErr w:type="spellStart"/>
      <w:r w:rsidRPr="00BC3D81">
        <w:rPr>
          <w:rFonts w:cs="Times New Roman"/>
          <w:bCs/>
          <w:sz w:val="20"/>
          <w:szCs w:val="24"/>
        </w:rPr>
        <w:t>public.users</w:t>
      </w:r>
      <w:proofErr w:type="spellEnd"/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VALUES(1, 'Damian',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Jagiello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'djag@baza.pl', 'jagdam1410'),</w:t>
      </w:r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(2, 'Adrianna',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Klepka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'aklep@baza.pl', 'kleadr93'),</w:t>
      </w:r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(3,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Glowoslaw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Jacykow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'gjac@baza.pl', 'jacglo13'),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(4, '</w:t>
      </w:r>
      <w:proofErr w:type="spellStart"/>
      <w:r w:rsidRPr="00BC3D81">
        <w:rPr>
          <w:rFonts w:cs="Times New Roman"/>
          <w:bCs/>
          <w:sz w:val="20"/>
          <w:szCs w:val="24"/>
        </w:rPr>
        <w:t>Radziwil</w:t>
      </w:r>
      <w:proofErr w:type="spellEnd"/>
      <w:r w:rsidRPr="00BC3D81">
        <w:rPr>
          <w:rFonts w:cs="Times New Roman"/>
          <w:bCs/>
          <w:sz w:val="20"/>
          <w:szCs w:val="24"/>
        </w:rPr>
        <w:t>', 'Jankowski', 'rjan@baza.pl', 'janrad192'),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(5, 'Agata', '</w:t>
      </w:r>
      <w:proofErr w:type="spellStart"/>
      <w:r w:rsidRPr="00BC3D81">
        <w:rPr>
          <w:rFonts w:cs="Times New Roman"/>
          <w:bCs/>
          <w:sz w:val="20"/>
          <w:szCs w:val="24"/>
        </w:rPr>
        <w:t>Krol</w:t>
      </w:r>
      <w:proofErr w:type="spellEnd"/>
      <w:r w:rsidRPr="00BC3D81">
        <w:rPr>
          <w:rFonts w:cs="Times New Roman"/>
          <w:bCs/>
          <w:sz w:val="20"/>
          <w:szCs w:val="24"/>
        </w:rPr>
        <w:t>', 'akro@baza.pl', 'kroaga532'),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(6, 'Albert', 'Nowak', 'anow@baza.pl', 'nowalb456'),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(7, 'Katarzyna', '</w:t>
      </w:r>
      <w:proofErr w:type="spellStart"/>
      <w:r w:rsidRPr="00BC3D81">
        <w:rPr>
          <w:rFonts w:cs="Times New Roman"/>
          <w:bCs/>
          <w:sz w:val="20"/>
          <w:szCs w:val="24"/>
        </w:rPr>
        <w:t>Dabrowski</w:t>
      </w:r>
      <w:proofErr w:type="spellEnd"/>
      <w:r w:rsidRPr="00BC3D81">
        <w:rPr>
          <w:rFonts w:cs="Times New Roman"/>
          <w:bCs/>
          <w:sz w:val="20"/>
          <w:szCs w:val="24"/>
        </w:rPr>
        <w:t>', 'kdab@baza.pl', 'dabkat741'),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(8, 'Linda', '</w:t>
      </w:r>
      <w:proofErr w:type="spellStart"/>
      <w:r w:rsidRPr="00BC3D81">
        <w:rPr>
          <w:rFonts w:cs="Times New Roman"/>
          <w:bCs/>
          <w:sz w:val="20"/>
          <w:szCs w:val="24"/>
        </w:rPr>
        <w:t>Wojcik</w:t>
      </w:r>
      <w:proofErr w:type="spellEnd"/>
      <w:r w:rsidRPr="00BC3D81">
        <w:rPr>
          <w:rFonts w:cs="Times New Roman"/>
          <w:bCs/>
          <w:sz w:val="20"/>
          <w:szCs w:val="24"/>
        </w:rPr>
        <w:t>', 'lwoj@baza.pl', 'wojlin651'),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(9, '</w:t>
      </w:r>
      <w:proofErr w:type="spellStart"/>
      <w:r w:rsidRPr="00BC3D81">
        <w:rPr>
          <w:rFonts w:cs="Times New Roman"/>
          <w:bCs/>
          <w:sz w:val="20"/>
          <w:szCs w:val="24"/>
        </w:rPr>
        <w:t>Miroslaw</w:t>
      </w:r>
      <w:proofErr w:type="spellEnd"/>
      <w:r w:rsidRPr="00BC3D81">
        <w:rPr>
          <w:rFonts w:cs="Times New Roman"/>
          <w:bCs/>
          <w:sz w:val="20"/>
          <w:szCs w:val="24"/>
        </w:rPr>
        <w:t>', '</w:t>
      </w:r>
      <w:proofErr w:type="spellStart"/>
      <w:r w:rsidRPr="00BC3D81">
        <w:rPr>
          <w:rFonts w:cs="Times New Roman"/>
          <w:bCs/>
          <w:sz w:val="20"/>
          <w:szCs w:val="24"/>
        </w:rPr>
        <w:t>Kozlowski</w:t>
      </w:r>
      <w:proofErr w:type="spellEnd"/>
      <w:r w:rsidRPr="00BC3D81">
        <w:rPr>
          <w:rFonts w:cs="Times New Roman"/>
          <w:bCs/>
          <w:sz w:val="20"/>
          <w:szCs w:val="24"/>
        </w:rPr>
        <w:t>', 'mkoz@baza.pl', 'kozmir168'),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(10, 'Szymon', 'Grabowski', 'szgrab@baza.pl', 'graszy79'),</w:t>
      </w:r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(11, 'Michal',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Nowicki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'mnow@baza.pl', 'nowmic348'),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(12, 'Wiktoria', 'Adamczyk', 'wadam@baza.pl', 'adamwik978'),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(13, 'Kacper', '</w:t>
      </w:r>
      <w:proofErr w:type="spellStart"/>
      <w:r w:rsidRPr="00BC3D81">
        <w:rPr>
          <w:rFonts w:cs="Times New Roman"/>
          <w:bCs/>
          <w:sz w:val="20"/>
          <w:szCs w:val="24"/>
        </w:rPr>
        <w:t>Zajac</w:t>
      </w:r>
      <w:proofErr w:type="spellEnd"/>
      <w:r w:rsidRPr="00BC3D81">
        <w:rPr>
          <w:rFonts w:cs="Times New Roman"/>
          <w:bCs/>
          <w:sz w:val="20"/>
          <w:szCs w:val="24"/>
        </w:rPr>
        <w:t>', 'kzaj@baza.pl', 'zajkac15'),</w:t>
      </w:r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(14, 'Julia',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Dudek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'jdud@baza.pl', 'dudjul35'),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(15, 'Aleksandra', 'Wieczorek', 'awie@baza.pl', 'wieale325'),</w:t>
      </w:r>
    </w:p>
    <w:p w:rsidR="00BC3D81" w:rsidRPr="00BC3D81" w:rsidRDefault="00BC3D81" w:rsidP="00BC3D81">
      <w:pPr>
        <w:spacing w:after="0"/>
        <w:ind w:left="360"/>
        <w:rPr>
          <w:rFonts w:cs="Times New Roman"/>
          <w:bCs/>
          <w:sz w:val="20"/>
          <w:szCs w:val="24"/>
        </w:rPr>
      </w:pPr>
      <w:r w:rsidRPr="00BC3D81">
        <w:rPr>
          <w:rFonts w:cs="Times New Roman"/>
          <w:bCs/>
          <w:sz w:val="20"/>
          <w:szCs w:val="24"/>
        </w:rPr>
        <w:t>(16, 'Bartosz', 'Majewski', 'bmaj@baza.pl', 'majbar98'),</w:t>
      </w:r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(17,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Filip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Witkowski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'fwit@baza.pl', 'witfil23'),</w:t>
      </w:r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(18,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Zuzanna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Stepien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'zste@baza.pl', 'stepzuz69'),</w:t>
      </w:r>
    </w:p>
    <w:p w:rsidR="00BC3D81" w:rsidRPr="00F11F88" w:rsidRDefault="00BC3D81" w:rsidP="00BC3D81">
      <w:pPr>
        <w:spacing w:after="0"/>
        <w:ind w:left="360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>(19, 'Jan', '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Michalak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', 'jmich@baza.pl', 'micjan232'),</w:t>
      </w:r>
    </w:p>
    <w:p w:rsidR="00BC3D81" w:rsidRPr="00BC3D81" w:rsidRDefault="00BC3D81" w:rsidP="00BC3D81">
      <w:pPr>
        <w:spacing w:after="0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BC3D81">
        <w:rPr>
          <w:rFonts w:cs="Times New Roman"/>
          <w:bCs/>
          <w:sz w:val="20"/>
          <w:szCs w:val="24"/>
        </w:rPr>
        <w:t>(20, 'Zofia', 'Rutkowski', 'zrut@baza.pl', 'rutzof54');</w:t>
      </w:r>
    </w:p>
    <w:p w:rsidR="00BC3D81" w:rsidRPr="00BC3D81" w:rsidRDefault="00BC3D81" w:rsidP="00BC3D81">
      <w:pPr>
        <w:rPr>
          <w:rFonts w:ascii="Times New Roman" w:hAnsi="Times New Roman" w:cs="Times New Roman"/>
          <w:bCs/>
          <w:sz w:val="24"/>
          <w:szCs w:val="24"/>
        </w:rPr>
      </w:pPr>
    </w:p>
    <w:p w:rsidR="00BC3D81" w:rsidRPr="00BC3D81" w:rsidRDefault="00BC3D81" w:rsidP="00BC3D81">
      <w:pPr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D81">
        <w:rPr>
          <w:rFonts w:ascii="Times New Roman" w:hAnsi="Times New Roman" w:cs="Times New Roman"/>
          <w:bCs/>
          <w:sz w:val="24"/>
          <w:szCs w:val="24"/>
        </w:rPr>
        <w:t>Pozostałe dane zostały wprowadzone w ten sam sposób na podstawie schematu bazy danych. Wszystkie pola zostały uzupełnione bez błędów co potwierdza pop</w:t>
      </w:r>
      <w:r>
        <w:rPr>
          <w:rFonts w:ascii="Times New Roman" w:hAnsi="Times New Roman" w:cs="Times New Roman"/>
          <w:bCs/>
          <w:sz w:val="24"/>
          <w:szCs w:val="24"/>
        </w:rPr>
        <w:t>rawność utworzenia bazy danych.</w:t>
      </w:r>
    </w:p>
    <w:p w:rsidR="00BC3D81" w:rsidRPr="00BC3D81" w:rsidRDefault="00BC3D81" w:rsidP="00BC3D81">
      <w:pPr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D81">
        <w:rPr>
          <w:rFonts w:ascii="Times New Roman" w:hAnsi="Times New Roman" w:cs="Times New Roman"/>
          <w:bCs/>
          <w:sz w:val="24"/>
          <w:szCs w:val="24"/>
        </w:rPr>
        <w:t>Kolejnym krokiem było stworzenie kilku prostych zapytań, które udowodniłyby poprawność wprowadzania danych oraz spójność bazy. Przykładowym zapytaniem jest wyświetlenie ilości wejściówek jaką zakupili użytkownicy realizowane w następujący sposób:</w:t>
      </w:r>
    </w:p>
    <w:p w:rsidR="00BC3D81" w:rsidRPr="00BC3D81" w:rsidRDefault="00BC3D81" w:rsidP="00BC3D81">
      <w:pPr>
        <w:rPr>
          <w:rFonts w:ascii="Times New Roman" w:hAnsi="Times New Roman" w:cs="Times New Roman"/>
          <w:bCs/>
          <w:sz w:val="24"/>
          <w:szCs w:val="24"/>
        </w:rPr>
      </w:pPr>
    </w:p>
    <w:p w:rsidR="00BC3D81" w:rsidRPr="00F11F88" w:rsidRDefault="00BC3D81" w:rsidP="00BC3D81">
      <w:pPr>
        <w:ind w:left="708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 xml:space="preserve">select 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u.first_name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 xml:space="preserve"> || '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'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 xml:space="preserve"> ||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u.last_name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, count(*) as "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Ilosc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 xml:space="preserve">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wejsciowek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 xml:space="preserve">" </w:t>
      </w:r>
    </w:p>
    <w:p w:rsidR="00BC3D81" w:rsidRPr="00F11F88" w:rsidRDefault="00BC3D81" w:rsidP="00BC3D81">
      <w:pPr>
        <w:ind w:left="708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 xml:space="preserve">from users u, payments p </w:t>
      </w:r>
    </w:p>
    <w:p w:rsidR="00BC3D81" w:rsidRPr="00F11F88" w:rsidRDefault="00BC3D81" w:rsidP="00BC3D81">
      <w:pPr>
        <w:ind w:left="708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 xml:space="preserve">where u.id =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p.user_id</w:t>
      </w:r>
      <w:proofErr w:type="spellEnd"/>
    </w:p>
    <w:p w:rsidR="00BC3D81" w:rsidRPr="00F11F88" w:rsidRDefault="00BC3D81" w:rsidP="00BC3D81">
      <w:pPr>
        <w:ind w:left="708"/>
        <w:rPr>
          <w:rFonts w:cs="Times New Roman"/>
          <w:bCs/>
          <w:sz w:val="20"/>
          <w:szCs w:val="24"/>
          <w:lang w:val="en-US"/>
        </w:rPr>
      </w:pPr>
      <w:r w:rsidRPr="00F11F88">
        <w:rPr>
          <w:rFonts w:cs="Times New Roman"/>
          <w:bCs/>
          <w:sz w:val="20"/>
          <w:szCs w:val="24"/>
          <w:lang w:val="en-US"/>
        </w:rPr>
        <w:t xml:space="preserve">group by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p.user_id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 xml:space="preserve">,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u.first_name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 xml:space="preserve">, </w:t>
      </w:r>
      <w:proofErr w:type="spellStart"/>
      <w:r w:rsidRPr="00F11F88">
        <w:rPr>
          <w:rFonts w:cs="Times New Roman"/>
          <w:bCs/>
          <w:sz w:val="20"/>
          <w:szCs w:val="24"/>
          <w:lang w:val="en-US"/>
        </w:rPr>
        <w:t>u.last_name</w:t>
      </w:r>
      <w:proofErr w:type="spellEnd"/>
      <w:r w:rsidRPr="00F11F88">
        <w:rPr>
          <w:rFonts w:cs="Times New Roman"/>
          <w:bCs/>
          <w:sz w:val="20"/>
          <w:szCs w:val="24"/>
          <w:lang w:val="en-US"/>
        </w:rPr>
        <w:t>;</w:t>
      </w:r>
    </w:p>
    <w:p w:rsidR="00BC3D81" w:rsidRPr="00F11F88" w:rsidRDefault="00BC3D81" w:rsidP="00BC3D81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5D362D" w:rsidRDefault="00BC3D81" w:rsidP="00544FCC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 w:rsidRPr="00BC3D81">
        <w:rPr>
          <w:rFonts w:ascii="Times New Roman" w:hAnsi="Times New Roman" w:cs="Times New Roman"/>
          <w:bCs/>
          <w:sz w:val="24"/>
          <w:szCs w:val="24"/>
        </w:rPr>
        <w:t>Zapytanie zwróciło odpowiednie wartości co świadczy o poprawnych relacjach między tabelami.</w:t>
      </w:r>
    </w:p>
    <w:p w:rsidR="00D41E9C" w:rsidRPr="00B4508A" w:rsidRDefault="00F41B61" w:rsidP="00D41E9C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lastRenderedPageBreak/>
        <w:t>Interfejs</w:t>
      </w:r>
    </w:p>
    <w:p w:rsidR="00D41E9C" w:rsidRPr="00D41E9C" w:rsidRDefault="00D41E9C" w:rsidP="00D41E9C">
      <w:pPr>
        <w:pStyle w:val="Akapitzlist"/>
        <w:rPr>
          <w:rFonts w:ascii="Times New Roman" w:hAnsi="Times New Roman" w:cs="Times New Roman"/>
          <w:bCs/>
          <w:sz w:val="24"/>
          <w:szCs w:val="24"/>
        </w:rPr>
      </w:pPr>
    </w:p>
    <w:p w:rsidR="00001AAF" w:rsidRPr="007F0ACB" w:rsidRDefault="00001AAF" w:rsidP="005617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 xml:space="preserve">Szablon graficzny modeluje wygląd systemu jako strony www. Założeniem było, aby wykonany przez nas </w:t>
      </w:r>
      <w:proofErr w:type="spellStart"/>
      <w:r w:rsidRPr="007F0ACB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7F0ACB">
        <w:rPr>
          <w:rFonts w:ascii="Times New Roman" w:hAnsi="Times New Roman" w:cs="Times New Roman"/>
          <w:sz w:val="24"/>
          <w:szCs w:val="24"/>
        </w:rPr>
        <w:t xml:space="preserve"> był prosty, czytelny i użyteczny a zarazem atrakcyjny dla oka. Do realizacji szablonu graficznego wybraliśmy schemat strony internetowej </w:t>
      </w:r>
      <w:proofErr w:type="spellStart"/>
      <w:r w:rsidRPr="007F0ACB">
        <w:rPr>
          <w:rFonts w:ascii="Times New Roman" w:hAnsi="Times New Roman" w:cs="Times New Roman"/>
          <w:sz w:val="24"/>
          <w:szCs w:val="24"/>
        </w:rPr>
        <w:t>one-page</w:t>
      </w:r>
      <w:proofErr w:type="spellEnd"/>
      <w:r w:rsidRPr="007F0ACB">
        <w:rPr>
          <w:rFonts w:ascii="Times New Roman" w:hAnsi="Times New Roman" w:cs="Times New Roman"/>
          <w:sz w:val="24"/>
          <w:szCs w:val="24"/>
        </w:rPr>
        <w:t>. Taki szablon mieści się na jednej stronie internetowej i zapewnia bardziej płynny interfejs.</w:t>
      </w:r>
    </w:p>
    <w:p w:rsidR="00001AAF" w:rsidRPr="007F0ACB" w:rsidRDefault="00001AAF" w:rsidP="005617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F0ACB">
        <w:rPr>
          <w:rFonts w:ascii="Times New Roman" w:hAnsi="Times New Roman" w:cs="Times New Roman"/>
          <w:sz w:val="24"/>
          <w:szCs w:val="24"/>
        </w:rPr>
        <w:t xml:space="preserve">Pierwszym etapem utworzenia szablonu było rozplanowanie układu wszystkich elementów potrzebnych, by zapewnić użytkownikowi wszystkich przewidzianych przypadków użycia. Na stronie głównej takimi przypadkami są logowanie oraz rejestracja. </w:t>
      </w:r>
    </w:p>
    <w:p w:rsidR="00001AAF" w:rsidRPr="00644719" w:rsidRDefault="00001AAF" w:rsidP="00001A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881955" cy="2435962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336" cy="243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AAF" w:rsidRPr="00644719" w:rsidRDefault="00001AAF" w:rsidP="00001AAF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Rysunek </w:t>
      </w:r>
      <w:r w:rsidR="00595BC3">
        <w:rPr>
          <w:rFonts w:ascii="Times New Roman" w:hAnsi="Times New Roman" w:cs="Times New Roman"/>
          <w:sz w:val="24"/>
          <w:szCs w:val="24"/>
          <w:lang w:val="pl-PL"/>
        </w:rPr>
        <w:t>9.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begin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instrText xml:space="preserve"> SEQ Rysunek \* ARABIC </w:instrTex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separate"/>
      </w:r>
      <w:r w:rsidR="00AC2443">
        <w:rPr>
          <w:rFonts w:ascii="Times New Roman" w:hAnsi="Times New Roman" w:cs="Times New Roman"/>
          <w:noProof/>
          <w:sz w:val="24"/>
          <w:szCs w:val="24"/>
          <w:lang w:val="pl-PL"/>
        </w:rPr>
        <w:t>3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end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 Panel logowania i rejestracji</w:t>
      </w:r>
    </w:p>
    <w:p w:rsidR="00001AAF" w:rsidRPr="00644719" w:rsidRDefault="00001AAF" w:rsidP="0056178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 xml:space="preserve">Zdecydowaliśmy się dodać także menu w stopce szablonu, które ułatwia nawigację w systemie i kontakt. Do strony głównej zdecydowaliśmy się dodać elementy przybliżające ogólne informacje o projekcie. </w:t>
      </w:r>
    </w:p>
    <w:p w:rsidR="00001AAF" w:rsidRPr="00644719" w:rsidRDefault="00001AAF" w:rsidP="0056178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 xml:space="preserve">Ważnym elementem w budowie strony www naszego systemu było zapewnienie </w:t>
      </w:r>
      <w:proofErr w:type="spellStart"/>
      <w:r w:rsidRPr="00644719">
        <w:rPr>
          <w:rFonts w:ascii="Times New Roman" w:hAnsi="Times New Roman" w:cs="Times New Roman"/>
          <w:sz w:val="24"/>
          <w:szCs w:val="24"/>
        </w:rPr>
        <w:t>responsywności</w:t>
      </w:r>
      <w:proofErr w:type="spellEnd"/>
      <w:r w:rsidRPr="00644719">
        <w:rPr>
          <w:rFonts w:ascii="Times New Roman" w:hAnsi="Times New Roman" w:cs="Times New Roman"/>
          <w:sz w:val="24"/>
          <w:szCs w:val="24"/>
        </w:rPr>
        <w:t xml:space="preserve">. Oznacza to, że nasz szablon po zakodowaniu będzie dostosowywał się do rozdzielczości i wielkości okna użytkownika. Jest to niezbędny element w szablonach typu </w:t>
      </w:r>
      <w:proofErr w:type="spellStart"/>
      <w:r w:rsidRPr="00644719">
        <w:rPr>
          <w:rFonts w:ascii="Times New Roman" w:hAnsi="Times New Roman" w:cs="Times New Roman"/>
          <w:sz w:val="24"/>
          <w:szCs w:val="24"/>
        </w:rPr>
        <w:t>one-page</w:t>
      </w:r>
      <w:proofErr w:type="spellEnd"/>
      <w:r w:rsidRPr="00644719">
        <w:rPr>
          <w:rFonts w:ascii="Times New Roman" w:hAnsi="Times New Roman" w:cs="Times New Roman"/>
          <w:sz w:val="24"/>
          <w:szCs w:val="24"/>
        </w:rPr>
        <w:t xml:space="preserve">. Aby strona była </w:t>
      </w:r>
      <w:proofErr w:type="spellStart"/>
      <w:r w:rsidRPr="00644719">
        <w:rPr>
          <w:rFonts w:ascii="Times New Roman" w:hAnsi="Times New Roman" w:cs="Times New Roman"/>
          <w:sz w:val="24"/>
          <w:szCs w:val="24"/>
        </w:rPr>
        <w:t>responsywna</w:t>
      </w:r>
      <w:proofErr w:type="spellEnd"/>
      <w:r w:rsidRPr="00644719">
        <w:rPr>
          <w:rFonts w:ascii="Times New Roman" w:hAnsi="Times New Roman" w:cs="Times New Roman"/>
          <w:sz w:val="24"/>
          <w:szCs w:val="24"/>
        </w:rPr>
        <w:t>, należy nałożyć na nią siatkę (</w:t>
      </w:r>
      <w:proofErr w:type="spellStart"/>
      <w:r w:rsidRPr="00644719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644719">
        <w:rPr>
          <w:rFonts w:ascii="Times New Roman" w:hAnsi="Times New Roman" w:cs="Times New Roman"/>
          <w:sz w:val="24"/>
          <w:szCs w:val="24"/>
        </w:rPr>
        <w:t xml:space="preserve">). Wybraliśmy </w:t>
      </w:r>
      <w:proofErr w:type="spellStart"/>
      <w:r w:rsidRPr="00644719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644719">
        <w:rPr>
          <w:rFonts w:ascii="Times New Roman" w:hAnsi="Times New Roman" w:cs="Times New Roman"/>
          <w:sz w:val="24"/>
          <w:szCs w:val="24"/>
        </w:rPr>
        <w:t xml:space="preserve"> 12c, co oznacza że szablon będzie podzielony na 12 kolumn. Od teraz, każdy element dodawany do schematu musi zawierać się między kolumnami i być dopasowanym do krawędzi. </w:t>
      </w:r>
    </w:p>
    <w:p w:rsidR="00001AAF" w:rsidRPr="00644719" w:rsidRDefault="00001AAF" w:rsidP="00001A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892399" cy="1472298"/>
            <wp:effectExtent l="19050" t="0" r="3201" b="0"/>
            <wp:docPr id="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782" cy="147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AAF" w:rsidRPr="0056178B" w:rsidRDefault="00001AAF" w:rsidP="0056178B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Rysunek </w:t>
      </w:r>
      <w:r w:rsidR="00595BC3">
        <w:rPr>
          <w:rFonts w:ascii="Times New Roman" w:hAnsi="Times New Roman" w:cs="Times New Roman"/>
          <w:sz w:val="24"/>
          <w:szCs w:val="24"/>
          <w:lang w:val="pl-PL"/>
        </w:rPr>
        <w:t>9.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begin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instrText xml:space="preserve"> SEQ Rysunek \* ARABIC </w:instrTex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separate"/>
      </w:r>
      <w:r w:rsidR="00AC2443">
        <w:rPr>
          <w:rFonts w:ascii="Times New Roman" w:hAnsi="Times New Roman" w:cs="Times New Roman"/>
          <w:noProof/>
          <w:sz w:val="24"/>
          <w:szCs w:val="24"/>
          <w:lang w:val="pl-PL"/>
        </w:rPr>
        <w:t>4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end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proofErr w:type="spellStart"/>
      <w:r w:rsidRPr="00644719">
        <w:rPr>
          <w:rFonts w:ascii="Times New Roman" w:hAnsi="Times New Roman" w:cs="Times New Roman"/>
          <w:sz w:val="24"/>
          <w:szCs w:val="24"/>
          <w:lang w:val="pl-PL"/>
        </w:rPr>
        <w:t>Grid</w:t>
      </w:r>
      <w:proofErr w:type="spellEnd"/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 nałożony na panel logowania i rejestracji</w:t>
      </w:r>
    </w:p>
    <w:p w:rsidR="00001AAF" w:rsidRPr="00644719" w:rsidRDefault="00001AAF" w:rsidP="0056178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lastRenderedPageBreak/>
        <w:t xml:space="preserve">Po zalogowaniu się mamy dostęp do menu. Aby mieć dostęp do panelu administratora musimy zalogować się jako administrator, aby uzyskać dostęp do panelu użytkownika musimy zalogować się jako administrator bądź użytkownik. </w:t>
      </w:r>
    </w:p>
    <w:p w:rsidR="00001AAF" w:rsidRPr="00644719" w:rsidRDefault="00001AAF" w:rsidP="00001A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01AAF" w:rsidRPr="00644719" w:rsidRDefault="00001AAF" w:rsidP="00001A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095750" cy="1600200"/>
            <wp:effectExtent l="0" t="0" r="0" b="0"/>
            <wp:docPr id="7" name="Obraz 7" descr="13479983_816948095103035_164457737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3479983_816948095103035_1644577376_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AF" w:rsidRPr="00644719" w:rsidRDefault="00001AAF" w:rsidP="00001AAF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Rysunek </w:t>
      </w:r>
      <w:r w:rsidR="00595BC3">
        <w:rPr>
          <w:rFonts w:ascii="Times New Roman" w:hAnsi="Times New Roman" w:cs="Times New Roman"/>
          <w:sz w:val="24"/>
          <w:szCs w:val="24"/>
          <w:lang w:val="pl-PL"/>
        </w:rPr>
        <w:t>9.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begin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instrText xml:space="preserve"> SEQ Rysunek \* ARABIC </w:instrTex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separate"/>
      </w:r>
      <w:r w:rsidR="00AC2443">
        <w:rPr>
          <w:rFonts w:ascii="Times New Roman" w:hAnsi="Times New Roman" w:cs="Times New Roman"/>
          <w:noProof/>
          <w:sz w:val="24"/>
          <w:szCs w:val="24"/>
          <w:lang w:val="pl-PL"/>
        </w:rPr>
        <w:t>5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end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 Widok na menu użytkownika</w:t>
      </w:r>
    </w:p>
    <w:p w:rsidR="00001AAF" w:rsidRPr="00644719" w:rsidRDefault="00001AAF" w:rsidP="00001A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01AAF" w:rsidRPr="00644719" w:rsidRDefault="00001AAF" w:rsidP="00001A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114800" cy="1466850"/>
            <wp:effectExtent l="0" t="0" r="0" b="0"/>
            <wp:docPr id="6" name="Obraz 6" descr="admin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dmin_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AF" w:rsidRPr="00644719" w:rsidRDefault="00001AAF" w:rsidP="00001AAF">
      <w:pPr>
        <w:pStyle w:val="Legenda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Rysunek </w:t>
      </w:r>
      <w:r w:rsidR="00595BC3">
        <w:rPr>
          <w:rFonts w:ascii="Times New Roman" w:hAnsi="Times New Roman" w:cs="Times New Roman"/>
          <w:sz w:val="24"/>
          <w:szCs w:val="24"/>
          <w:lang w:val="pl-PL"/>
        </w:rPr>
        <w:t>9.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begin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instrText xml:space="preserve"> SEQ Rysunek \* ARABIC </w:instrTex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separate"/>
      </w:r>
      <w:r w:rsidR="00AC2443">
        <w:rPr>
          <w:rFonts w:ascii="Times New Roman" w:hAnsi="Times New Roman" w:cs="Times New Roman"/>
          <w:noProof/>
          <w:sz w:val="24"/>
          <w:szCs w:val="24"/>
          <w:lang w:val="pl-PL"/>
        </w:rPr>
        <w:t>6</w:t>
      </w:r>
      <w:r w:rsidR="00307FA1" w:rsidRPr="00644719">
        <w:rPr>
          <w:rFonts w:ascii="Times New Roman" w:hAnsi="Times New Roman" w:cs="Times New Roman"/>
          <w:sz w:val="24"/>
          <w:szCs w:val="24"/>
        </w:rPr>
        <w:fldChar w:fldCharType="end"/>
      </w:r>
      <w:r w:rsidRPr="00644719">
        <w:rPr>
          <w:rFonts w:ascii="Times New Roman" w:hAnsi="Times New Roman" w:cs="Times New Roman"/>
          <w:sz w:val="24"/>
          <w:szCs w:val="24"/>
          <w:lang w:val="pl-PL"/>
        </w:rPr>
        <w:t xml:space="preserve"> Widok na menu administratora</w:t>
      </w:r>
    </w:p>
    <w:p w:rsidR="00001AAF" w:rsidRPr="00644719" w:rsidRDefault="00001AAF" w:rsidP="00001AA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01AAF" w:rsidRPr="00644719" w:rsidRDefault="00001AAF" w:rsidP="004F4F7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 xml:space="preserve">Jak widać w panelu administratora mamy możliwość edytować konferencje, zatwierdzać artykuły oraz użytkowników i akceptować recenzentów. Jako użytkownik możemy wyświetlić listę konferencji, zgłaszać artykuły i chęć bycia recenzentem. </w:t>
      </w:r>
    </w:p>
    <w:p w:rsidR="00644719" w:rsidRDefault="00644719" w:rsidP="00644719">
      <w:pPr>
        <w:pStyle w:val="Akapitzlist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D362D" w:rsidRPr="00644719" w:rsidRDefault="005D362D" w:rsidP="004F4F74">
      <w:pPr>
        <w:pStyle w:val="Akapitzlist"/>
        <w:ind w:left="0" w:firstLine="633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Po stworzeniu interfejsu należało zakodować poszczególne elementy. I tak np. przyciski nawigacyjne na stronie, a przede wszystkim:</w:t>
      </w:r>
    </w:p>
    <w:p w:rsidR="005D362D" w:rsidRPr="00644719" w:rsidRDefault="005D362D" w:rsidP="00644719">
      <w:pPr>
        <w:pStyle w:val="Akapitzlist"/>
        <w:numPr>
          <w:ilvl w:val="0"/>
          <w:numId w:val="18"/>
        </w:numPr>
        <w:spacing w:after="0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menu administratora, zawierające przyciski do funkcjonalności takich jak:</w:t>
      </w:r>
    </w:p>
    <w:p w:rsidR="005D362D" w:rsidRPr="00644719" w:rsidRDefault="005D362D" w:rsidP="00644719">
      <w:pPr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-edycja konferencji,</w:t>
      </w:r>
    </w:p>
    <w:p w:rsidR="005D362D" w:rsidRPr="00644719" w:rsidRDefault="005D362D" w:rsidP="00644719">
      <w:pPr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-zatwierdzanie artykułów,</w:t>
      </w:r>
    </w:p>
    <w:p w:rsidR="005D362D" w:rsidRPr="00644719" w:rsidRDefault="005D362D" w:rsidP="00644719">
      <w:pPr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-zatwierdzanie użytkowników,</w:t>
      </w:r>
    </w:p>
    <w:p w:rsidR="005D362D" w:rsidRPr="00644719" w:rsidRDefault="005D362D" w:rsidP="00644719">
      <w:pPr>
        <w:pStyle w:val="Akapitzlist"/>
        <w:numPr>
          <w:ilvl w:val="0"/>
          <w:numId w:val="18"/>
        </w:numPr>
        <w:spacing w:after="0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menu uczestnika, zawierające przyciski do funkcjonalności takich jak:</w:t>
      </w:r>
    </w:p>
    <w:p w:rsidR="005D362D" w:rsidRPr="00644719" w:rsidRDefault="005D362D" w:rsidP="00644719">
      <w:pPr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-przeglądanie konferencji,</w:t>
      </w:r>
    </w:p>
    <w:p w:rsidR="005D362D" w:rsidRPr="00644719" w:rsidRDefault="005D362D" w:rsidP="00644719">
      <w:pPr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-zgłoszenie artykułu,</w:t>
      </w:r>
    </w:p>
    <w:p w:rsidR="005D362D" w:rsidRPr="00644719" w:rsidRDefault="005D362D" w:rsidP="00644719">
      <w:pPr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-zgłoszenie zostania recenzentem.</w:t>
      </w:r>
    </w:p>
    <w:tbl>
      <w:tblPr>
        <w:tblStyle w:val="Tabela-Siatka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84"/>
        <w:gridCol w:w="4221"/>
      </w:tblGrid>
      <w:tr w:rsidR="005D362D" w:rsidRPr="00644719" w:rsidTr="005D362D">
        <w:trPr>
          <w:trHeight w:val="3614"/>
        </w:trPr>
        <w:tc>
          <w:tcPr>
            <w:tcW w:w="4284" w:type="dxa"/>
          </w:tcPr>
          <w:p w:rsidR="005D362D" w:rsidRPr="00644719" w:rsidRDefault="005D362D" w:rsidP="00644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4719">
              <w:rPr>
                <w:rFonts w:ascii="Times New Roman" w:hAnsi="Times New Roman" w:cs="Times New Roman"/>
                <w:sz w:val="24"/>
                <w:szCs w:val="24"/>
              </w:rPr>
              <w:object w:dxaOrig="3480" w:dyaOrig="37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.9pt;height:187.45pt" o:ole="">
                  <v:imagedata r:id="rId25" o:title=""/>
                </v:shape>
                <o:OLEObject Type="Embed" ProgID="PBrush" ShapeID="_x0000_i1025" DrawAspect="Content" ObjectID="_1528720410" r:id="rId26"/>
              </w:object>
            </w:r>
          </w:p>
        </w:tc>
        <w:tc>
          <w:tcPr>
            <w:tcW w:w="4221" w:type="dxa"/>
          </w:tcPr>
          <w:p w:rsidR="005D362D" w:rsidRPr="00644719" w:rsidRDefault="005D362D" w:rsidP="006447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4719">
              <w:rPr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drawing>
                <wp:inline distT="0" distB="0" distL="0" distR="0">
                  <wp:extent cx="2075180" cy="2067560"/>
                  <wp:effectExtent l="19050" t="0" r="1270" b="0"/>
                  <wp:docPr id="5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067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62D" w:rsidRPr="00644719" w:rsidTr="005D362D">
        <w:tc>
          <w:tcPr>
            <w:tcW w:w="4284" w:type="dxa"/>
          </w:tcPr>
          <w:p w:rsidR="005D362D" w:rsidRPr="00644719" w:rsidRDefault="005D362D" w:rsidP="00644719">
            <w:pPr>
              <w:tabs>
                <w:tab w:val="left" w:pos="1152"/>
                <w:tab w:val="center" w:pos="208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4719">
              <w:rPr>
                <w:rFonts w:ascii="Times New Roman" w:hAnsi="Times New Roman" w:cs="Times New Roman"/>
                <w:sz w:val="24"/>
                <w:szCs w:val="24"/>
              </w:rPr>
              <w:t>a)Menu Uczestnika</w:t>
            </w:r>
          </w:p>
        </w:tc>
        <w:tc>
          <w:tcPr>
            <w:tcW w:w="4221" w:type="dxa"/>
          </w:tcPr>
          <w:p w:rsidR="005D362D" w:rsidRPr="00644719" w:rsidRDefault="005D362D" w:rsidP="006447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4719">
              <w:rPr>
                <w:rFonts w:ascii="Times New Roman" w:hAnsi="Times New Roman" w:cs="Times New Roman"/>
                <w:sz w:val="24"/>
                <w:szCs w:val="24"/>
              </w:rPr>
              <w:t>b)Menu Administratora</w:t>
            </w:r>
          </w:p>
        </w:tc>
      </w:tr>
    </w:tbl>
    <w:p w:rsidR="005D362D" w:rsidRPr="00644719" w:rsidRDefault="005D362D" w:rsidP="005D362D">
      <w:pPr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D362D" w:rsidRPr="00644719" w:rsidRDefault="005D362D" w:rsidP="00530A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Na poszczególnych funkcjonalnych podstronach dodano przyciski „Powrót”, powodujący przeniesienie do poprzednio odwiedzonego menu.</w:t>
      </w:r>
    </w:p>
    <w:p w:rsidR="005D362D" w:rsidRPr="00644719" w:rsidRDefault="005D362D" w:rsidP="00530A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Oba powyższe menu, mają przyciski powrotu na stronę główną oraz wylogowania.</w:t>
      </w:r>
    </w:p>
    <w:p w:rsidR="005D362D" w:rsidRPr="00644719" w:rsidRDefault="005D362D" w:rsidP="00530A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Kolejnym elementem było stworzenie krótkiego opisu projektu na stronie głównej a następnie przetestowanie działania systemu pod wieloma kontami.</w:t>
      </w:r>
    </w:p>
    <w:p w:rsidR="005D362D" w:rsidRPr="00644719" w:rsidRDefault="005D362D" w:rsidP="00530A62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719">
        <w:rPr>
          <w:rFonts w:ascii="Times New Roman" w:hAnsi="Times New Roman" w:cs="Times New Roman"/>
          <w:sz w:val="24"/>
          <w:szCs w:val="24"/>
        </w:rPr>
        <w:t>Przyciski nawigacyjne zostały wykonane w technologii JADE.</w:t>
      </w:r>
    </w:p>
    <w:p w:rsidR="005D362D" w:rsidRPr="00644719" w:rsidRDefault="005D362D" w:rsidP="005D362D">
      <w:pPr>
        <w:ind w:firstLine="567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644719">
        <w:rPr>
          <w:rFonts w:ascii="Times New Roman" w:hAnsi="Times New Roman" w:cs="Times New Roman"/>
          <w:bCs/>
          <w:sz w:val="24"/>
          <w:szCs w:val="24"/>
        </w:rPr>
        <w:t>Przykładowy przycisk – powrót na stronę główną</w:t>
      </w:r>
    </w:p>
    <w:p w:rsidR="005D362D" w:rsidRDefault="005D362D" w:rsidP="005D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67"/>
        <w:rPr>
          <w:rFonts w:ascii="Courier New" w:hAnsi="Courier New" w:cs="Courier New"/>
          <w:sz w:val="20"/>
          <w:szCs w:val="20"/>
          <w:lang w:val="en-US"/>
        </w:rPr>
      </w:pPr>
      <w:r w:rsidRPr="00BC2B73">
        <w:rPr>
          <w:rFonts w:ascii="Courier New" w:hAnsi="Courier New" w:cs="Courier New"/>
          <w:sz w:val="20"/>
          <w:szCs w:val="20"/>
          <w:lang w:val="en-US"/>
        </w:rPr>
        <w:t>…</w:t>
      </w:r>
    </w:p>
    <w:p w:rsidR="005D362D" w:rsidRDefault="005D362D" w:rsidP="005D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67"/>
        <w:rPr>
          <w:rFonts w:ascii="Courier New" w:hAnsi="Courier New" w:cs="Courier New"/>
          <w:sz w:val="20"/>
          <w:szCs w:val="20"/>
          <w:lang w:val="en-US"/>
        </w:rPr>
      </w:pPr>
      <w:r w:rsidRPr="00BC2B73">
        <w:rPr>
          <w:rFonts w:ascii="Courier New" w:hAnsi="Courier New" w:cs="Courier New"/>
          <w:sz w:val="20"/>
          <w:szCs w:val="20"/>
          <w:lang w:val="en-US"/>
        </w:rPr>
        <w:t xml:space="preserve">      form(action='/')</w:t>
      </w:r>
    </w:p>
    <w:p w:rsidR="005D362D" w:rsidRDefault="005D362D" w:rsidP="005D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67"/>
        <w:rPr>
          <w:rFonts w:ascii="Courier New" w:hAnsi="Courier New" w:cs="Courier New"/>
          <w:sz w:val="20"/>
          <w:szCs w:val="20"/>
          <w:lang w:val="en-US"/>
        </w:rPr>
      </w:pPr>
      <w:r w:rsidRPr="006A3EEF">
        <w:rPr>
          <w:rFonts w:ascii="Courier New" w:hAnsi="Courier New" w:cs="Courier New"/>
          <w:sz w:val="20"/>
          <w:szCs w:val="20"/>
          <w:lang w:val="en-US"/>
        </w:rPr>
        <w:t xml:space="preserve">        input(name='</w:t>
      </w:r>
      <w:proofErr w:type="spellStart"/>
      <w:r w:rsidRPr="006A3EEF">
        <w:rPr>
          <w:rFonts w:ascii="Courier New" w:hAnsi="Courier New" w:cs="Courier New"/>
          <w:sz w:val="20"/>
          <w:szCs w:val="20"/>
          <w:lang w:val="en-US"/>
        </w:rPr>
        <w:t>Powrot</w:t>
      </w:r>
      <w:proofErr w:type="spellEnd"/>
      <w:r w:rsidRPr="006A3EEF">
        <w:rPr>
          <w:rFonts w:ascii="Courier New" w:hAnsi="Courier New" w:cs="Courier New"/>
          <w:sz w:val="20"/>
          <w:szCs w:val="20"/>
          <w:lang w:val="en-US"/>
        </w:rPr>
        <w:t>', value='</w:t>
      </w:r>
      <w:proofErr w:type="spellStart"/>
      <w:r w:rsidRPr="006A3EEF">
        <w:rPr>
          <w:rFonts w:ascii="Courier New" w:hAnsi="Courier New" w:cs="Courier New"/>
          <w:sz w:val="20"/>
          <w:szCs w:val="20"/>
          <w:lang w:val="en-US"/>
        </w:rPr>
        <w:t>Powrót</w:t>
      </w:r>
      <w:proofErr w:type="spellEnd"/>
      <w:r w:rsidRPr="006A3EE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A3EEF">
        <w:rPr>
          <w:rFonts w:ascii="Courier New" w:hAnsi="Courier New" w:cs="Courier New"/>
          <w:sz w:val="20"/>
          <w:szCs w:val="20"/>
          <w:lang w:val="en-US"/>
        </w:rPr>
        <w:t>na</w:t>
      </w:r>
      <w:proofErr w:type="spellEnd"/>
      <w:r w:rsidRPr="006A3EE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A3EEF">
        <w:rPr>
          <w:rFonts w:ascii="Courier New" w:hAnsi="Courier New" w:cs="Courier New"/>
          <w:sz w:val="20"/>
          <w:szCs w:val="20"/>
          <w:lang w:val="en-US"/>
        </w:rPr>
        <w:t>stronę</w:t>
      </w:r>
      <w:proofErr w:type="spellEnd"/>
      <w:r w:rsidRPr="006A3EE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A3EEF">
        <w:rPr>
          <w:rFonts w:ascii="Courier New" w:hAnsi="Courier New" w:cs="Courier New"/>
          <w:sz w:val="20"/>
          <w:szCs w:val="20"/>
          <w:lang w:val="en-US"/>
        </w:rPr>
        <w:t>główną</w:t>
      </w:r>
      <w:proofErr w:type="spellEnd"/>
      <w:r w:rsidRPr="006A3EEF">
        <w:rPr>
          <w:rFonts w:ascii="Courier New" w:hAnsi="Courier New" w:cs="Courier New"/>
          <w:sz w:val="20"/>
          <w:szCs w:val="20"/>
          <w:lang w:val="en-US"/>
        </w:rPr>
        <w:t>', type='submit')</w:t>
      </w:r>
    </w:p>
    <w:p w:rsidR="005D362D" w:rsidRPr="006A3EEF" w:rsidRDefault="005D362D" w:rsidP="005D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67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:rsidR="005D362D" w:rsidRDefault="005D362D" w:rsidP="00001AAF">
      <w:pPr>
        <w:jc w:val="both"/>
        <w:rPr>
          <w:sz w:val="20"/>
          <w:szCs w:val="20"/>
        </w:rPr>
      </w:pPr>
    </w:p>
    <w:p w:rsidR="005D362D" w:rsidRDefault="005D362D" w:rsidP="00001AAF">
      <w:pPr>
        <w:jc w:val="both"/>
        <w:rPr>
          <w:sz w:val="20"/>
          <w:szCs w:val="20"/>
        </w:rPr>
      </w:pPr>
    </w:p>
    <w:p w:rsidR="005D362D" w:rsidRDefault="005D362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F41B61" w:rsidRPr="00B4508A" w:rsidRDefault="00F41B61" w:rsidP="00F41B61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24"/>
        </w:rPr>
      </w:pPr>
      <w:r w:rsidRPr="00B4508A">
        <w:rPr>
          <w:rFonts w:ascii="Times New Roman" w:hAnsi="Times New Roman" w:cs="Times New Roman"/>
          <w:b/>
          <w:bCs/>
          <w:sz w:val="32"/>
          <w:szCs w:val="24"/>
        </w:rPr>
        <w:lastRenderedPageBreak/>
        <w:t>Podsumowanie</w:t>
      </w:r>
    </w:p>
    <w:p w:rsidR="00F42E58" w:rsidRDefault="00F42E58" w:rsidP="00F42E58">
      <w:pPr>
        <w:rPr>
          <w:rFonts w:ascii="Times New Roman" w:hAnsi="Times New Roman" w:cs="Times New Roman"/>
          <w:bCs/>
          <w:sz w:val="24"/>
          <w:szCs w:val="24"/>
        </w:rPr>
      </w:pPr>
    </w:p>
    <w:p w:rsidR="00F41B61" w:rsidRDefault="00F42E58" w:rsidP="00F42E58">
      <w:pPr>
        <w:tabs>
          <w:tab w:val="left" w:pos="426"/>
        </w:tabs>
        <w:ind w:firstLine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Udało się wykonać:</w:t>
      </w:r>
    </w:p>
    <w:p w:rsidR="00F42E58" w:rsidRPr="00C70130" w:rsidRDefault="00F42E58" w:rsidP="00C70130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C70130">
        <w:rPr>
          <w:rFonts w:ascii="Times New Roman" w:hAnsi="Times New Roman" w:cs="Times New Roman"/>
          <w:bCs/>
          <w:sz w:val="24"/>
          <w:szCs w:val="24"/>
        </w:rPr>
        <w:t>Bazę danych,</w:t>
      </w:r>
    </w:p>
    <w:p w:rsidR="00F42E58" w:rsidRPr="00C70130" w:rsidRDefault="00F42E58" w:rsidP="00C70130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C70130">
        <w:rPr>
          <w:rFonts w:ascii="Times New Roman" w:hAnsi="Times New Roman" w:cs="Times New Roman"/>
          <w:bCs/>
          <w:sz w:val="24"/>
          <w:szCs w:val="24"/>
        </w:rPr>
        <w:t>Stronę internetową,</w:t>
      </w:r>
    </w:p>
    <w:p w:rsidR="00F42E58" w:rsidRDefault="00F42E58" w:rsidP="00C70130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C70130">
        <w:rPr>
          <w:rFonts w:ascii="Times New Roman" w:hAnsi="Times New Roman" w:cs="Times New Roman"/>
          <w:bCs/>
          <w:sz w:val="24"/>
          <w:szCs w:val="24"/>
        </w:rPr>
        <w:t xml:space="preserve">Wdrożenie na platformę, </w:t>
      </w:r>
    </w:p>
    <w:p w:rsidR="00EC6331" w:rsidRDefault="002A2930" w:rsidP="00C70130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Rejestrację nowych użytkowników w systemie,</w:t>
      </w:r>
    </w:p>
    <w:p w:rsidR="002A2930" w:rsidRDefault="002A2930" w:rsidP="00C70130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Logowanie do systemu na różnego typów konta</w:t>
      </w:r>
      <w:r w:rsidR="00E6453B">
        <w:rPr>
          <w:rFonts w:ascii="Times New Roman" w:hAnsi="Times New Roman" w:cs="Times New Roman"/>
          <w:bCs/>
          <w:sz w:val="24"/>
          <w:szCs w:val="24"/>
        </w:rPr>
        <w:t>,</w:t>
      </w:r>
    </w:p>
    <w:p w:rsidR="00E6453B" w:rsidRPr="00C70130" w:rsidRDefault="00E6453B" w:rsidP="00C70130">
      <w:pPr>
        <w:pStyle w:val="Akapitzlist"/>
        <w:numPr>
          <w:ilvl w:val="0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Przeglądanie</w:t>
      </w:r>
      <w:r w:rsidR="00B01732">
        <w:rPr>
          <w:rFonts w:ascii="Times New Roman" w:hAnsi="Times New Roman" w:cs="Times New Roman"/>
          <w:bCs/>
          <w:sz w:val="24"/>
          <w:szCs w:val="24"/>
        </w:rPr>
        <w:t>, zatwierdzanie oraz usuwanie</w:t>
      </w:r>
      <w:r>
        <w:rPr>
          <w:rFonts w:ascii="Times New Roman" w:hAnsi="Times New Roman" w:cs="Times New Roman"/>
          <w:bCs/>
          <w:sz w:val="24"/>
          <w:szCs w:val="24"/>
        </w:rPr>
        <w:t xml:space="preserve"> listy konferencji</w:t>
      </w:r>
      <w:r w:rsidR="00E05054">
        <w:rPr>
          <w:rFonts w:ascii="Times New Roman" w:hAnsi="Times New Roman" w:cs="Times New Roman"/>
          <w:bCs/>
          <w:sz w:val="24"/>
          <w:szCs w:val="24"/>
        </w:rPr>
        <w:t>.</w:t>
      </w:r>
    </w:p>
    <w:p w:rsidR="00F42E58" w:rsidRDefault="00F42E58" w:rsidP="00F42E58">
      <w:pPr>
        <w:tabs>
          <w:tab w:val="left" w:pos="426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Nie udało się zrealizować następujących zadań:</w:t>
      </w:r>
    </w:p>
    <w:p w:rsidR="00C70130" w:rsidRDefault="00C70130" w:rsidP="00CC0238">
      <w:pPr>
        <w:pStyle w:val="Akapitzlist"/>
        <w:numPr>
          <w:ilvl w:val="0"/>
          <w:numId w:val="27"/>
        </w:numPr>
        <w:tabs>
          <w:tab w:val="left" w:pos="426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Dodawanie konferencji,</w:t>
      </w:r>
    </w:p>
    <w:p w:rsidR="00CC0238" w:rsidRDefault="00CC0238" w:rsidP="00CC0238">
      <w:pPr>
        <w:pStyle w:val="Akapitzlist"/>
        <w:numPr>
          <w:ilvl w:val="0"/>
          <w:numId w:val="27"/>
        </w:numPr>
        <w:tabs>
          <w:tab w:val="left" w:pos="426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Brak podglądu ocen artykułów,</w:t>
      </w:r>
    </w:p>
    <w:p w:rsidR="00C70130" w:rsidRDefault="00C70130" w:rsidP="00F42E58">
      <w:pPr>
        <w:pStyle w:val="Akapitzlist"/>
        <w:numPr>
          <w:ilvl w:val="0"/>
          <w:numId w:val="27"/>
        </w:numPr>
        <w:tabs>
          <w:tab w:val="left" w:pos="426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Usługi realizacji opłat za pomocą systemu </w:t>
      </w:r>
      <w:proofErr w:type="spellStart"/>
      <w:r w:rsidRPr="00E05054">
        <w:rPr>
          <w:rFonts w:ascii="Times New Roman" w:hAnsi="Times New Roman" w:cs="Times New Roman"/>
          <w:bCs/>
          <w:i/>
          <w:sz w:val="24"/>
          <w:szCs w:val="24"/>
        </w:rPr>
        <w:t>PayPal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C70130" w:rsidRDefault="00C70130" w:rsidP="00065CCB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6F2E36">
        <w:rPr>
          <w:rFonts w:ascii="Times New Roman" w:hAnsi="Times New Roman" w:cs="Times New Roman"/>
          <w:bCs/>
          <w:sz w:val="24"/>
          <w:szCs w:val="24"/>
        </w:rPr>
        <w:t>Powodem niezrealizowania wszystkich założeń oraz pomysłów było skomplikowanie projektu oraz brak odpowiedniej ilości czasu.</w:t>
      </w:r>
      <w:r w:rsidR="00065CC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F2E3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F11F88" w:rsidRDefault="00F11F88" w:rsidP="00065CCB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065CCB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F11F88" w:rsidRDefault="00F11F88" w:rsidP="00F11F88">
      <w:pPr>
        <w:ind w:left="360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lastRenderedPageBreak/>
        <w:t>10. Załączone diagramy sekwencji</w:t>
      </w:r>
    </w:p>
    <w:p w:rsidR="00F11F88" w:rsidRPr="00FF1345" w:rsidRDefault="00F11F88" w:rsidP="00F11F88">
      <w:pPr>
        <w:ind w:left="360"/>
        <w:rPr>
          <w:rFonts w:ascii="Times New Roman" w:hAnsi="Times New Roman" w:cs="Times New Roman"/>
          <w:b/>
          <w:bCs/>
          <w:sz w:val="32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pl-PL"/>
        </w:rPr>
        <w:drawing>
          <wp:inline distT="0" distB="0" distL="0" distR="0">
            <wp:extent cx="6487160" cy="5339715"/>
            <wp:effectExtent l="19050" t="0" r="8890" b="0"/>
            <wp:docPr id="18" name="Obraz 2" descr="13567152_821009971363514_252918310897324502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3567152_821009971363514_2529183108973245023_n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533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1. Zgłaszanie artykułu</w:t>
      </w:r>
    </w:p>
    <w:p w:rsidR="00F11F88" w:rsidRDefault="00F11F88" w:rsidP="00F11F88">
      <w:pPr>
        <w:tabs>
          <w:tab w:val="left" w:pos="426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6288405" cy="5719445"/>
            <wp:effectExtent l="19050" t="0" r="0" b="0"/>
            <wp:docPr id="15" name="Obraz 3" descr="13535899_904594056316577_157853327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3535899_904594056316577_1578533278_n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571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2. Zatwierdzanie użytkowników</w:t>
      </w: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6288405" cy="5495290"/>
            <wp:effectExtent l="19050" t="0" r="0" b="0"/>
            <wp:docPr id="14" name="Obraz 4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549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 Usuwanie konferencji</w:t>
      </w: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53735" cy="305371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F11F88" w:rsidRDefault="00F11F88" w:rsidP="00F11F88">
      <w:pPr>
        <w:tabs>
          <w:tab w:val="left" w:pos="426"/>
        </w:tabs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4.Przeglądanie listy konferencji (użytkownik)</w:t>
      </w:r>
    </w:p>
    <w:p w:rsidR="00F11F88" w:rsidRDefault="00F11F88" w:rsidP="00F11F88">
      <w:pPr>
        <w:rPr>
          <w:rFonts w:ascii="Times New Roman" w:hAnsi="Times New Roman" w:cs="Times New Roman"/>
          <w:sz w:val="24"/>
          <w:szCs w:val="24"/>
        </w:rPr>
      </w:pPr>
    </w:p>
    <w:p w:rsidR="00F11F88" w:rsidRDefault="00F11F88" w:rsidP="00F11F88">
      <w:pPr>
        <w:rPr>
          <w:rFonts w:ascii="Times New Roman" w:hAnsi="Times New Roman" w:cs="Times New Roman"/>
          <w:sz w:val="24"/>
          <w:szCs w:val="24"/>
        </w:rPr>
      </w:pPr>
    </w:p>
    <w:p w:rsidR="00F11F88" w:rsidRDefault="00F11F88" w:rsidP="00F11F88">
      <w:pPr>
        <w:rPr>
          <w:rFonts w:ascii="Times New Roman" w:hAnsi="Times New Roman" w:cs="Times New Roman"/>
          <w:sz w:val="24"/>
          <w:szCs w:val="24"/>
        </w:rPr>
      </w:pPr>
    </w:p>
    <w:p w:rsidR="00F11F88" w:rsidRDefault="00F11F88" w:rsidP="00F11F88">
      <w:pPr>
        <w:rPr>
          <w:rFonts w:ascii="Times New Roman" w:hAnsi="Times New Roman" w:cs="Times New Roman"/>
          <w:sz w:val="24"/>
          <w:szCs w:val="24"/>
        </w:rPr>
      </w:pPr>
    </w:p>
    <w:p w:rsidR="00F11F88" w:rsidRPr="00F5145F" w:rsidRDefault="00F11F88" w:rsidP="00F11F88">
      <w:pPr>
        <w:rPr>
          <w:rFonts w:ascii="Times New Roman" w:hAnsi="Times New Roman" w:cs="Times New Roman"/>
          <w:sz w:val="24"/>
          <w:szCs w:val="24"/>
        </w:rPr>
      </w:pPr>
    </w:p>
    <w:p w:rsidR="00F11F88" w:rsidRDefault="00F11F88" w:rsidP="00F11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0720" cy="5033261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33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88" w:rsidRDefault="00F11F88" w:rsidP="00F11F88">
      <w:pPr>
        <w:rPr>
          <w:rFonts w:ascii="Times New Roman" w:hAnsi="Times New Roman" w:cs="Times New Roman"/>
          <w:sz w:val="24"/>
          <w:szCs w:val="24"/>
        </w:rPr>
      </w:pPr>
    </w:p>
    <w:p w:rsidR="00F11F88" w:rsidRDefault="00F11F88" w:rsidP="00F11F88">
      <w:pPr>
        <w:tabs>
          <w:tab w:val="left" w:pos="539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Dodanie konferencji  do listy</w:t>
      </w:r>
    </w:p>
    <w:p w:rsidR="00F11F88" w:rsidRDefault="00F11F88" w:rsidP="00F11F88">
      <w:pPr>
        <w:tabs>
          <w:tab w:val="left" w:pos="5393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F11F88" w:rsidRDefault="00F11F88" w:rsidP="00F11F88">
      <w:pPr>
        <w:tabs>
          <w:tab w:val="left" w:pos="539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9109710" cy="6443980"/>
            <wp:effectExtent l="19050" t="0" r="0" b="0"/>
            <wp:docPr id="13" name="Obraz 5" descr="chujwie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ujwieco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9710" cy="644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88" w:rsidRDefault="00F11F88" w:rsidP="00F11F88">
      <w:pPr>
        <w:tabs>
          <w:tab w:val="left" w:pos="5393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Zatwierdzanie artykułu </w:t>
      </w:r>
    </w:p>
    <w:p w:rsidR="00F11F88" w:rsidRDefault="00F11F88" w:rsidP="00F11F88">
      <w:pPr>
        <w:tabs>
          <w:tab w:val="left" w:pos="5393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F11F88" w:rsidRPr="00F5145F" w:rsidRDefault="00F11F88" w:rsidP="00F11F88">
      <w:pPr>
        <w:tabs>
          <w:tab w:val="left" w:pos="5393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F11F88" w:rsidRPr="00C70130" w:rsidRDefault="00F11F88" w:rsidP="00065CCB">
      <w:pPr>
        <w:tabs>
          <w:tab w:val="left" w:pos="426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F11F88" w:rsidRPr="00C70130" w:rsidSect="00D77248">
      <w:footerReference w:type="default" r:id="rId34"/>
      <w:footerReference w:type="first" r:id="rId35"/>
      <w:endnotePr>
        <w:numFmt w:val="decimal"/>
      </w:endnotePr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1F43" w:rsidRDefault="00081F43" w:rsidP="00D77248">
      <w:pPr>
        <w:spacing w:after="0" w:line="240" w:lineRule="auto"/>
      </w:pPr>
      <w:r>
        <w:separator/>
      </w:r>
    </w:p>
  </w:endnote>
  <w:endnote w:type="continuationSeparator" w:id="0">
    <w:p w:rsidR="00081F43" w:rsidRDefault="00081F43" w:rsidP="00D7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98584001"/>
      <w:docPartObj>
        <w:docPartGallery w:val="Page Numbers (Bottom of Page)"/>
        <w:docPartUnique/>
      </w:docPartObj>
    </w:sdtPr>
    <w:sdtContent>
      <w:p w:rsidR="004379C9" w:rsidRDefault="00307FA1">
        <w:pPr>
          <w:pStyle w:val="Stopka"/>
          <w:jc w:val="center"/>
        </w:pPr>
        <w:r>
          <w:fldChar w:fldCharType="begin"/>
        </w:r>
        <w:r w:rsidR="004379C9">
          <w:instrText>PAGE   \* MERGEFORMAT</w:instrText>
        </w:r>
        <w:r>
          <w:fldChar w:fldCharType="separate"/>
        </w:r>
        <w:r w:rsidR="00F11F88">
          <w:rPr>
            <w:noProof/>
          </w:rPr>
          <w:t>2</w:t>
        </w:r>
        <w:r>
          <w:fldChar w:fldCharType="end"/>
        </w:r>
      </w:p>
    </w:sdtContent>
  </w:sdt>
  <w:p w:rsidR="004379C9" w:rsidRDefault="004379C9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79C9" w:rsidRPr="005B0C7A" w:rsidRDefault="004379C9" w:rsidP="00D77248">
    <w:pPr>
      <w:spacing w:after="0"/>
      <w:jc w:val="center"/>
      <w:rPr>
        <w:rFonts w:eastAsia="Times New Roman" w:cs="Times New Roman"/>
        <w:sz w:val="28"/>
      </w:rPr>
    </w:pPr>
    <w:r w:rsidRPr="005B0C7A">
      <w:rPr>
        <w:rFonts w:eastAsia="Times New Roman" w:cs="Times New Roman"/>
        <w:sz w:val="28"/>
      </w:rPr>
      <w:t>Rzeszów 2016</w:t>
    </w:r>
  </w:p>
  <w:p w:rsidR="004379C9" w:rsidRDefault="004379C9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1F43" w:rsidRDefault="00081F43" w:rsidP="00D77248">
      <w:pPr>
        <w:spacing w:after="0" w:line="240" w:lineRule="auto"/>
      </w:pPr>
      <w:r>
        <w:separator/>
      </w:r>
    </w:p>
  </w:footnote>
  <w:footnote w:type="continuationSeparator" w:id="0">
    <w:p w:rsidR="00081F43" w:rsidRDefault="00081F43" w:rsidP="00D7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A8A8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auto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0000004"/>
    <w:multiLevelType w:val="multilevel"/>
    <w:tmpl w:val="00000004"/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firstLine="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1123F05"/>
    <w:multiLevelType w:val="hybridMultilevel"/>
    <w:tmpl w:val="8C609FC6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CE1F32"/>
    <w:multiLevelType w:val="hybridMultilevel"/>
    <w:tmpl w:val="C3DC76AC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DD4564"/>
    <w:multiLevelType w:val="hybridMultilevel"/>
    <w:tmpl w:val="29B431C2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5B5099"/>
    <w:multiLevelType w:val="hybridMultilevel"/>
    <w:tmpl w:val="6356418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C6918A5"/>
    <w:multiLevelType w:val="hybridMultilevel"/>
    <w:tmpl w:val="368AD80A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FE05CD"/>
    <w:multiLevelType w:val="hybridMultilevel"/>
    <w:tmpl w:val="29B431C2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D863D0"/>
    <w:multiLevelType w:val="hybridMultilevel"/>
    <w:tmpl w:val="2CD66950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2F3812"/>
    <w:multiLevelType w:val="hybridMultilevel"/>
    <w:tmpl w:val="B6EE40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2B7F6126"/>
    <w:multiLevelType w:val="hybridMultilevel"/>
    <w:tmpl w:val="368AD80A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247F56"/>
    <w:multiLevelType w:val="hybridMultilevel"/>
    <w:tmpl w:val="CB6A5CB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31E25C55"/>
    <w:multiLevelType w:val="hybridMultilevel"/>
    <w:tmpl w:val="3F9EDB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D36B25"/>
    <w:multiLevelType w:val="hybridMultilevel"/>
    <w:tmpl w:val="6E424BBA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750949"/>
    <w:multiLevelType w:val="hybridMultilevel"/>
    <w:tmpl w:val="3F9EDB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542496"/>
    <w:multiLevelType w:val="hybridMultilevel"/>
    <w:tmpl w:val="A56475A8"/>
    <w:lvl w:ilvl="0" w:tplc="0415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18">
    <w:nsid w:val="45F5026D"/>
    <w:multiLevelType w:val="hybridMultilevel"/>
    <w:tmpl w:val="D778BE28"/>
    <w:lvl w:ilvl="0" w:tplc="041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715448B"/>
    <w:multiLevelType w:val="hybridMultilevel"/>
    <w:tmpl w:val="B8A8ADC4"/>
    <w:lvl w:ilvl="0" w:tplc="0415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20">
    <w:nsid w:val="54F62543"/>
    <w:multiLevelType w:val="hybridMultilevel"/>
    <w:tmpl w:val="6E424BBA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104885"/>
    <w:multiLevelType w:val="hybridMultilevel"/>
    <w:tmpl w:val="3F9EDB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D31F25"/>
    <w:multiLevelType w:val="hybridMultilevel"/>
    <w:tmpl w:val="6E9CE55A"/>
    <w:lvl w:ilvl="0" w:tplc="4B069B0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sz w:val="32"/>
        <w:szCs w:val="32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7B0806"/>
    <w:multiLevelType w:val="hybridMultilevel"/>
    <w:tmpl w:val="29B431C2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5746FB"/>
    <w:multiLevelType w:val="hybridMultilevel"/>
    <w:tmpl w:val="368AD80A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627A79"/>
    <w:multiLevelType w:val="hybridMultilevel"/>
    <w:tmpl w:val="3938A8EC"/>
    <w:lvl w:ilvl="0" w:tplc="2B663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6A217A"/>
    <w:multiLevelType w:val="hybridMultilevel"/>
    <w:tmpl w:val="3F9EDB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1"/>
  </w:num>
  <w:num w:numId="3">
    <w:abstractNumId w:val="14"/>
  </w:num>
  <w:num w:numId="4">
    <w:abstractNumId w:val="26"/>
  </w:num>
  <w:num w:numId="5">
    <w:abstractNumId w:val="16"/>
  </w:num>
  <w:num w:numId="6">
    <w:abstractNumId w:val="9"/>
  </w:num>
  <w:num w:numId="7">
    <w:abstractNumId w:val="6"/>
  </w:num>
  <w:num w:numId="8">
    <w:abstractNumId w:val="23"/>
  </w:num>
  <w:num w:numId="9">
    <w:abstractNumId w:val="25"/>
  </w:num>
  <w:num w:numId="10">
    <w:abstractNumId w:val="10"/>
  </w:num>
  <w:num w:numId="11">
    <w:abstractNumId w:val="12"/>
  </w:num>
  <w:num w:numId="12">
    <w:abstractNumId w:val="24"/>
  </w:num>
  <w:num w:numId="13">
    <w:abstractNumId w:val="8"/>
  </w:num>
  <w:num w:numId="14">
    <w:abstractNumId w:val="5"/>
  </w:num>
  <w:num w:numId="15">
    <w:abstractNumId w:val="4"/>
  </w:num>
  <w:num w:numId="16">
    <w:abstractNumId w:val="20"/>
  </w:num>
  <w:num w:numId="17">
    <w:abstractNumId w:val="15"/>
  </w:num>
  <w:num w:numId="18">
    <w:abstractNumId w:val="18"/>
  </w:num>
  <w:num w:numId="19">
    <w:abstractNumId w:val="17"/>
  </w:num>
  <w:num w:numId="20">
    <w:abstractNumId w:val="19"/>
  </w:num>
  <w:num w:numId="21">
    <w:abstractNumId w:val="13"/>
  </w:num>
  <w:num w:numId="22">
    <w:abstractNumId w:val="11"/>
  </w:num>
  <w:num w:numId="23">
    <w:abstractNumId w:val="0"/>
  </w:num>
  <w:num w:numId="24">
    <w:abstractNumId w:val="1"/>
  </w:num>
  <w:num w:numId="25">
    <w:abstractNumId w:val="2"/>
  </w:num>
  <w:num w:numId="26">
    <w:abstractNumId w:val="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/>
  <w:rsids>
    <w:rsidRoot w:val="00B95F3F"/>
    <w:rsid w:val="00001329"/>
    <w:rsid w:val="00001AAF"/>
    <w:rsid w:val="00002932"/>
    <w:rsid w:val="000069CB"/>
    <w:rsid w:val="000077CB"/>
    <w:rsid w:val="00017C91"/>
    <w:rsid w:val="00032C70"/>
    <w:rsid w:val="00050462"/>
    <w:rsid w:val="00050689"/>
    <w:rsid w:val="00057929"/>
    <w:rsid w:val="000619BF"/>
    <w:rsid w:val="00065CCB"/>
    <w:rsid w:val="00081F43"/>
    <w:rsid w:val="0009499C"/>
    <w:rsid w:val="000A18D5"/>
    <w:rsid w:val="000C17EB"/>
    <w:rsid w:val="000D76F8"/>
    <w:rsid w:val="000F4647"/>
    <w:rsid w:val="00106689"/>
    <w:rsid w:val="00107385"/>
    <w:rsid w:val="00125936"/>
    <w:rsid w:val="00155D2E"/>
    <w:rsid w:val="00157250"/>
    <w:rsid w:val="001653B3"/>
    <w:rsid w:val="0016715C"/>
    <w:rsid w:val="00186076"/>
    <w:rsid w:val="001936BE"/>
    <w:rsid w:val="00195AD3"/>
    <w:rsid w:val="001A6CE5"/>
    <w:rsid w:val="001B516B"/>
    <w:rsid w:val="001D547F"/>
    <w:rsid w:val="001D5522"/>
    <w:rsid w:val="001D6EF0"/>
    <w:rsid w:val="001E584B"/>
    <w:rsid w:val="001F213A"/>
    <w:rsid w:val="001F5FC2"/>
    <w:rsid w:val="00200BD0"/>
    <w:rsid w:val="002059A2"/>
    <w:rsid w:val="002535DB"/>
    <w:rsid w:val="002573A2"/>
    <w:rsid w:val="00263AD8"/>
    <w:rsid w:val="00284114"/>
    <w:rsid w:val="002A2930"/>
    <w:rsid w:val="002B4B46"/>
    <w:rsid w:val="002B608D"/>
    <w:rsid w:val="002C1159"/>
    <w:rsid w:val="002E4175"/>
    <w:rsid w:val="002E616C"/>
    <w:rsid w:val="002F516F"/>
    <w:rsid w:val="003002B3"/>
    <w:rsid w:val="00307FA1"/>
    <w:rsid w:val="003265E8"/>
    <w:rsid w:val="0036183B"/>
    <w:rsid w:val="00370D1D"/>
    <w:rsid w:val="00373EEF"/>
    <w:rsid w:val="00385877"/>
    <w:rsid w:val="003864B2"/>
    <w:rsid w:val="003877D6"/>
    <w:rsid w:val="00393AD0"/>
    <w:rsid w:val="00394116"/>
    <w:rsid w:val="00395218"/>
    <w:rsid w:val="00395479"/>
    <w:rsid w:val="003C0B6C"/>
    <w:rsid w:val="003C7FE0"/>
    <w:rsid w:val="003E3731"/>
    <w:rsid w:val="003E76E9"/>
    <w:rsid w:val="004019A6"/>
    <w:rsid w:val="00411271"/>
    <w:rsid w:val="0041201F"/>
    <w:rsid w:val="00412A5E"/>
    <w:rsid w:val="00420291"/>
    <w:rsid w:val="004251A9"/>
    <w:rsid w:val="00425B21"/>
    <w:rsid w:val="00431A24"/>
    <w:rsid w:val="004379C9"/>
    <w:rsid w:val="0045411C"/>
    <w:rsid w:val="00456252"/>
    <w:rsid w:val="00462E14"/>
    <w:rsid w:val="004761DB"/>
    <w:rsid w:val="00485083"/>
    <w:rsid w:val="00497334"/>
    <w:rsid w:val="004A5814"/>
    <w:rsid w:val="004C6A1B"/>
    <w:rsid w:val="004D6168"/>
    <w:rsid w:val="004D781E"/>
    <w:rsid w:val="004E5E49"/>
    <w:rsid w:val="004F4F74"/>
    <w:rsid w:val="0051240B"/>
    <w:rsid w:val="00530A62"/>
    <w:rsid w:val="00530D0E"/>
    <w:rsid w:val="005325C3"/>
    <w:rsid w:val="005331DC"/>
    <w:rsid w:val="00536E3E"/>
    <w:rsid w:val="00544FCC"/>
    <w:rsid w:val="0056127D"/>
    <w:rsid w:val="0056178B"/>
    <w:rsid w:val="00573368"/>
    <w:rsid w:val="00573A65"/>
    <w:rsid w:val="00574985"/>
    <w:rsid w:val="00574F80"/>
    <w:rsid w:val="00585762"/>
    <w:rsid w:val="00593692"/>
    <w:rsid w:val="00593C34"/>
    <w:rsid w:val="00595BC3"/>
    <w:rsid w:val="005A0513"/>
    <w:rsid w:val="005A7C0B"/>
    <w:rsid w:val="005B0C7A"/>
    <w:rsid w:val="005B3E17"/>
    <w:rsid w:val="005C685F"/>
    <w:rsid w:val="005D362D"/>
    <w:rsid w:val="005D3666"/>
    <w:rsid w:val="005D79B4"/>
    <w:rsid w:val="005E18B2"/>
    <w:rsid w:val="005F70C6"/>
    <w:rsid w:val="00604786"/>
    <w:rsid w:val="00622729"/>
    <w:rsid w:val="006404EF"/>
    <w:rsid w:val="00644719"/>
    <w:rsid w:val="00651395"/>
    <w:rsid w:val="00690434"/>
    <w:rsid w:val="006B0D9F"/>
    <w:rsid w:val="006B1F7B"/>
    <w:rsid w:val="006B2C20"/>
    <w:rsid w:val="006C02C9"/>
    <w:rsid w:val="006D00A6"/>
    <w:rsid w:val="006E14E6"/>
    <w:rsid w:val="006E5C0A"/>
    <w:rsid w:val="006F0317"/>
    <w:rsid w:val="006F2E36"/>
    <w:rsid w:val="00716448"/>
    <w:rsid w:val="00724219"/>
    <w:rsid w:val="0074014E"/>
    <w:rsid w:val="00740226"/>
    <w:rsid w:val="00742706"/>
    <w:rsid w:val="00752327"/>
    <w:rsid w:val="007655BF"/>
    <w:rsid w:val="0077744A"/>
    <w:rsid w:val="007B26CC"/>
    <w:rsid w:val="007C25EC"/>
    <w:rsid w:val="007C744C"/>
    <w:rsid w:val="007F0ACB"/>
    <w:rsid w:val="007F68B0"/>
    <w:rsid w:val="00815423"/>
    <w:rsid w:val="008401C8"/>
    <w:rsid w:val="008516A9"/>
    <w:rsid w:val="0085209A"/>
    <w:rsid w:val="00884136"/>
    <w:rsid w:val="0089053C"/>
    <w:rsid w:val="0089316D"/>
    <w:rsid w:val="008A6A5F"/>
    <w:rsid w:val="008D1421"/>
    <w:rsid w:val="008F1BB6"/>
    <w:rsid w:val="00912457"/>
    <w:rsid w:val="009132CF"/>
    <w:rsid w:val="00927D94"/>
    <w:rsid w:val="009341F5"/>
    <w:rsid w:val="00941359"/>
    <w:rsid w:val="009507AC"/>
    <w:rsid w:val="00960FC3"/>
    <w:rsid w:val="00975EB2"/>
    <w:rsid w:val="009948D9"/>
    <w:rsid w:val="009A02B4"/>
    <w:rsid w:val="009A2A39"/>
    <w:rsid w:val="009B254D"/>
    <w:rsid w:val="009C0DA4"/>
    <w:rsid w:val="009C41AD"/>
    <w:rsid w:val="009F774F"/>
    <w:rsid w:val="00A248DF"/>
    <w:rsid w:val="00A343E7"/>
    <w:rsid w:val="00A40179"/>
    <w:rsid w:val="00A77388"/>
    <w:rsid w:val="00A85408"/>
    <w:rsid w:val="00A97F0A"/>
    <w:rsid w:val="00AA71A0"/>
    <w:rsid w:val="00AB2182"/>
    <w:rsid w:val="00AC2443"/>
    <w:rsid w:val="00AC352F"/>
    <w:rsid w:val="00AE26C4"/>
    <w:rsid w:val="00AF0B49"/>
    <w:rsid w:val="00B01732"/>
    <w:rsid w:val="00B04B52"/>
    <w:rsid w:val="00B14515"/>
    <w:rsid w:val="00B35350"/>
    <w:rsid w:val="00B37303"/>
    <w:rsid w:val="00B4508A"/>
    <w:rsid w:val="00B4586D"/>
    <w:rsid w:val="00B65330"/>
    <w:rsid w:val="00B65C15"/>
    <w:rsid w:val="00B7475D"/>
    <w:rsid w:val="00B760A4"/>
    <w:rsid w:val="00B772E5"/>
    <w:rsid w:val="00B95F3F"/>
    <w:rsid w:val="00BA6482"/>
    <w:rsid w:val="00BC3A35"/>
    <w:rsid w:val="00BC3D81"/>
    <w:rsid w:val="00BD78D8"/>
    <w:rsid w:val="00BF3922"/>
    <w:rsid w:val="00BF5E6F"/>
    <w:rsid w:val="00C0414E"/>
    <w:rsid w:val="00C66A2C"/>
    <w:rsid w:val="00C70130"/>
    <w:rsid w:val="00C7402C"/>
    <w:rsid w:val="00C82EA3"/>
    <w:rsid w:val="00C8485C"/>
    <w:rsid w:val="00C8641F"/>
    <w:rsid w:val="00CA29FD"/>
    <w:rsid w:val="00CB0DDF"/>
    <w:rsid w:val="00CC0238"/>
    <w:rsid w:val="00CC327C"/>
    <w:rsid w:val="00D12350"/>
    <w:rsid w:val="00D20322"/>
    <w:rsid w:val="00D2667A"/>
    <w:rsid w:val="00D41E9C"/>
    <w:rsid w:val="00D52538"/>
    <w:rsid w:val="00D77248"/>
    <w:rsid w:val="00D91C14"/>
    <w:rsid w:val="00D96D57"/>
    <w:rsid w:val="00DB0CF9"/>
    <w:rsid w:val="00DC201C"/>
    <w:rsid w:val="00DE01B1"/>
    <w:rsid w:val="00DE374F"/>
    <w:rsid w:val="00DE503C"/>
    <w:rsid w:val="00DF64CC"/>
    <w:rsid w:val="00E05054"/>
    <w:rsid w:val="00E15425"/>
    <w:rsid w:val="00E20FFC"/>
    <w:rsid w:val="00E22D0E"/>
    <w:rsid w:val="00E6453B"/>
    <w:rsid w:val="00E66CEE"/>
    <w:rsid w:val="00E9132C"/>
    <w:rsid w:val="00E95F09"/>
    <w:rsid w:val="00E966B4"/>
    <w:rsid w:val="00E96DDA"/>
    <w:rsid w:val="00E97A56"/>
    <w:rsid w:val="00E97E2A"/>
    <w:rsid w:val="00EB5ACA"/>
    <w:rsid w:val="00EC6331"/>
    <w:rsid w:val="00ED0EBA"/>
    <w:rsid w:val="00EE0EDC"/>
    <w:rsid w:val="00EF2E5E"/>
    <w:rsid w:val="00F11F88"/>
    <w:rsid w:val="00F225C2"/>
    <w:rsid w:val="00F41B61"/>
    <w:rsid w:val="00F42E58"/>
    <w:rsid w:val="00F5225E"/>
    <w:rsid w:val="00F55FEB"/>
    <w:rsid w:val="00F85BEC"/>
    <w:rsid w:val="00F91366"/>
    <w:rsid w:val="00F923E0"/>
    <w:rsid w:val="00FA7A27"/>
    <w:rsid w:val="00FC315E"/>
    <w:rsid w:val="00FE234C"/>
    <w:rsid w:val="00FE34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07FA1"/>
  </w:style>
  <w:style w:type="paragraph" w:styleId="Nagwek1">
    <w:name w:val="heading 1"/>
    <w:basedOn w:val="Normalny"/>
    <w:next w:val="Normalny"/>
    <w:link w:val="Nagwek1Znak"/>
    <w:uiPriority w:val="9"/>
    <w:qFormat/>
    <w:rsid w:val="00AE26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772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954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954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54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E26C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E26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E26C4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AE26C4"/>
    <w:pPr>
      <w:spacing w:after="200" w:line="240" w:lineRule="auto"/>
    </w:pPr>
    <w:rPr>
      <w:i/>
      <w:iCs/>
      <w:color w:val="44546A" w:themeColor="text2"/>
      <w:sz w:val="18"/>
      <w:szCs w:val="18"/>
      <w:lang w:val="en-GB"/>
    </w:rPr>
  </w:style>
  <w:style w:type="paragraph" w:styleId="Nagwek">
    <w:name w:val="header"/>
    <w:basedOn w:val="Normalny"/>
    <w:link w:val="NagwekZnak"/>
    <w:uiPriority w:val="99"/>
    <w:unhideWhenUsed/>
    <w:rsid w:val="00D77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77248"/>
  </w:style>
  <w:style w:type="paragraph" w:styleId="Stopka">
    <w:name w:val="footer"/>
    <w:basedOn w:val="Normalny"/>
    <w:link w:val="StopkaZnak"/>
    <w:uiPriority w:val="99"/>
    <w:unhideWhenUsed/>
    <w:rsid w:val="00D77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77248"/>
  </w:style>
  <w:style w:type="character" w:customStyle="1" w:styleId="Nagwek2Znak">
    <w:name w:val="Nagłówek 2 Znak"/>
    <w:basedOn w:val="Domylnaczcionkaakapitu"/>
    <w:link w:val="Nagwek2"/>
    <w:uiPriority w:val="9"/>
    <w:rsid w:val="00D772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3954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39547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rsid w:val="0039547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Styl1">
    <w:name w:val="Styl1"/>
    <w:basedOn w:val="Nagwek3"/>
    <w:link w:val="Styl1Znak"/>
    <w:qFormat/>
    <w:rsid w:val="00395479"/>
    <w:rPr>
      <w:color w:val="auto"/>
      <w:sz w:val="28"/>
    </w:rPr>
  </w:style>
  <w:style w:type="paragraph" w:styleId="Bezodstpw">
    <w:name w:val="No Spacing"/>
    <w:uiPriority w:val="1"/>
    <w:qFormat/>
    <w:rsid w:val="00395479"/>
    <w:pPr>
      <w:spacing w:after="0" w:line="240" w:lineRule="auto"/>
    </w:pPr>
  </w:style>
  <w:style w:type="character" w:customStyle="1" w:styleId="Styl1Znak">
    <w:name w:val="Styl1 Znak"/>
    <w:basedOn w:val="Nagwek3Znak"/>
    <w:link w:val="Styl1"/>
    <w:rsid w:val="00395479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95479"/>
    <w:pPr>
      <w:outlineLvl w:val="9"/>
    </w:pPr>
    <w:rPr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F5FC2"/>
    <w:pPr>
      <w:tabs>
        <w:tab w:val="left" w:pos="426"/>
        <w:tab w:val="right" w:leader="dot" w:pos="9062"/>
      </w:tabs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3954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395479"/>
    <w:rPr>
      <w:color w:val="0563C1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C0DA4"/>
    <w:pPr>
      <w:spacing w:after="0" w:line="240" w:lineRule="auto"/>
    </w:pPr>
    <w:rPr>
      <w:rFonts w:eastAsia="Times New Roman" w:cs="Times New Roman"/>
      <w:sz w:val="20"/>
      <w:szCs w:val="20"/>
      <w:lang w:val="en-GB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C0DA4"/>
    <w:rPr>
      <w:rFonts w:eastAsia="Times New Roman" w:cs="Times New Roman"/>
      <w:sz w:val="20"/>
      <w:szCs w:val="20"/>
      <w:lang w:val="en-GB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C0DA4"/>
    <w:rPr>
      <w:rFonts w:cs="Times New Roman"/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C0DA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C0DA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C0DA4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6B1F7B"/>
    <w:pPr>
      <w:spacing w:after="0"/>
    </w:pPr>
  </w:style>
  <w:style w:type="paragraph" w:styleId="Akapitzlist">
    <w:name w:val="List Paragraph"/>
    <w:basedOn w:val="Normalny"/>
    <w:uiPriority w:val="34"/>
    <w:qFormat/>
    <w:rsid w:val="0056127D"/>
    <w:pPr>
      <w:ind w:left="720"/>
      <w:contextualSpacing/>
    </w:pPr>
  </w:style>
  <w:style w:type="character" w:customStyle="1" w:styleId="l-product-right-pcategory">
    <w:name w:val="l-product-right-p_category"/>
    <w:basedOn w:val="Domylnaczcionkaakapitu"/>
    <w:rsid w:val="00DE01B1"/>
  </w:style>
  <w:style w:type="character" w:customStyle="1" w:styleId="l-product-right-pbrand">
    <w:name w:val="l-product-right-p_brand"/>
    <w:basedOn w:val="Domylnaczcionkaakapitu"/>
    <w:rsid w:val="00DE01B1"/>
  </w:style>
  <w:style w:type="character" w:styleId="HTML-staaszeroko">
    <w:name w:val="HTML Typewriter"/>
    <w:basedOn w:val="Domylnaczcionkaakapitu"/>
    <w:uiPriority w:val="99"/>
    <w:semiHidden/>
    <w:unhideWhenUsed/>
    <w:rsid w:val="004019A6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066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0668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">
    <w:name w:val="n"/>
    <w:basedOn w:val="Domylnaczcionkaakapitu"/>
    <w:rsid w:val="00106689"/>
  </w:style>
  <w:style w:type="character" w:customStyle="1" w:styleId="p">
    <w:name w:val="p"/>
    <w:basedOn w:val="Domylnaczcionkaakapitu"/>
    <w:rsid w:val="00106689"/>
  </w:style>
  <w:style w:type="character" w:customStyle="1" w:styleId="mi">
    <w:name w:val="mi"/>
    <w:basedOn w:val="Domylnaczcionkaakapitu"/>
    <w:rsid w:val="00106689"/>
  </w:style>
  <w:style w:type="character" w:customStyle="1" w:styleId="o">
    <w:name w:val="o"/>
    <w:basedOn w:val="Domylnaczcionkaakapitu"/>
    <w:rsid w:val="00106689"/>
  </w:style>
  <w:style w:type="character" w:customStyle="1" w:styleId="mf">
    <w:name w:val="mf"/>
    <w:basedOn w:val="Domylnaczcionkaakapitu"/>
    <w:rsid w:val="00106689"/>
  </w:style>
  <w:style w:type="character" w:customStyle="1" w:styleId="c1">
    <w:name w:val="c1"/>
    <w:basedOn w:val="Domylnaczcionkaakapitu"/>
    <w:rsid w:val="00106689"/>
  </w:style>
  <w:style w:type="character" w:customStyle="1" w:styleId="k">
    <w:name w:val="k"/>
    <w:basedOn w:val="Domylnaczcionkaakapitu"/>
    <w:rsid w:val="00106689"/>
  </w:style>
  <w:style w:type="character" w:customStyle="1" w:styleId="nl">
    <w:name w:val="nl"/>
    <w:basedOn w:val="Domylnaczcionkaakapitu"/>
    <w:rsid w:val="00155D2E"/>
  </w:style>
  <w:style w:type="character" w:customStyle="1" w:styleId="nb">
    <w:name w:val="nb"/>
    <w:basedOn w:val="Domylnaczcionkaakapitu"/>
    <w:rsid w:val="00155D2E"/>
  </w:style>
  <w:style w:type="character" w:customStyle="1" w:styleId="s">
    <w:name w:val="s"/>
    <w:basedOn w:val="Domylnaczcionkaakapitu"/>
    <w:rsid w:val="00155D2E"/>
  </w:style>
  <w:style w:type="character" w:customStyle="1" w:styleId="err">
    <w:name w:val="err"/>
    <w:basedOn w:val="Domylnaczcionkaakapitu"/>
    <w:rsid w:val="00155D2E"/>
  </w:style>
  <w:style w:type="paragraph" w:styleId="Tekstpodstawowy">
    <w:name w:val="Body Text"/>
    <w:basedOn w:val="Normalny"/>
    <w:link w:val="TekstpodstawowyZnak"/>
    <w:uiPriority w:val="99"/>
    <w:unhideWhenUsed/>
    <w:rsid w:val="005B3E17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B3E17"/>
  </w:style>
  <w:style w:type="table" w:styleId="Tabela-Siatka">
    <w:name w:val="Table Grid"/>
    <w:basedOn w:val="Standardowy"/>
    <w:uiPriority w:val="59"/>
    <w:rsid w:val="008F1B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">
    <w:name w:val="Heading"/>
    <w:basedOn w:val="Normalny"/>
    <w:next w:val="Tekstpodstawowy"/>
    <w:rsid w:val="002059A2"/>
    <w:pPr>
      <w:keepNext/>
      <w:widowControl w:val="0"/>
      <w:suppressAutoHyphens/>
      <w:spacing w:before="240" w:after="120" w:line="240" w:lineRule="auto"/>
    </w:pPr>
    <w:rPr>
      <w:rFonts w:ascii="Arial" w:eastAsia="Microsoft YaHei" w:hAnsi="Arial" w:cs="Lucida Sans"/>
      <w:kern w:val="1"/>
      <w:sz w:val="28"/>
      <w:szCs w:val="28"/>
      <w:lang w:eastAsia="hi-IN" w:bidi="hi-IN"/>
    </w:rPr>
  </w:style>
  <w:style w:type="paragraph" w:customStyle="1" w:styleId="PreformattedText">
    <w:name w:val="Preformatted Text"/>
    <w:basedOn w:val="Normalny"/>
    <w:rsid w:val="002059A2"/>
    <w:pPr>
      <w:widowControl w:val="0"/>
      <w:suppressAutoHyphens/>
      <w:spacing w:after="0" w:line="240" w:lineRule="auto"/>
    </w:pPr>
    <w:rPr>
      <w:rFonts w:ascii="Courier New" w:eastAsia="NSimSun" w:hAnsi="Courier New" w:cs="Courier New"/>
      <w:kern w:val="1"/>
      <w:sz w:val="20"/>
      <w:szCs w:val="20"/>
      <w:lang w:eastAsia="hi-IN" w:bidi="hi-IN"/>
    </w:rPr>
  </w:style>
  <w:style w:type="paragraph" w:customStyle="1" w:styleId="Rysunek">
    <w:name w:val="Rysunek"/>
    <w:basedOn w:val="Normalny"/>
    <w:rsid w:val="002059A2"/>
    <w:pPr>
      <w:widowControl w:val="0"/>
      <w:suppressLineNumbers/>
      <w:suppressAutoHyphens/>
      <w:spacing w:before="120" w:after="120" w:line="240" w:lineRule="auto"/>
    </w:pPr>
    <w:rPr>
      <w:rFonts w:ascii="Times New Roman" w:eastAsia="SimSun" w:hAnsi="Times New Roman" w:cs="Lucida Sans"/>
      <w:i/>
      <w:iCs/>
      <w:kern w:val="1"/>
      <w:sz w:val="24"/>
      <w:szCs w:val="24"/>
      <w:lang w:eastAsia="hi-IN" w:bidi="hi-IN"/>
    </w:rPr>
  </w:style>
  <w:style w:type="paragraph" w:styleId="Spistreci2">
    <w:name w:val="toc 2"/>
    <w:basedOn w:val="Normalny"/>
    <w:next w:val="Normalny"/>
    <w:autoRedefine/>
    <w:uiPriority w:val="39"/>
    <w:unhideWhenUsed/>
    <w:rsid w:val="00057929"/>
    <w:pPr>
      <w:spacing w:after="100"/>
      <w:ind w:left="220"/>
    </w:pPr>
  </w:style>
  <w:style w:type="paragraph" w:styleId="NormalnyWeb">
    <w:name w:val="Normal (Web)"/>
    <w:basedOn w:val="Normalny"/>
    <w:uiPriority w:val="99"/>
    <w:semiHidden/>
    <w:unhideWhenUsed/>
    <w:rsid w:val="000C1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E26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772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954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954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54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E26C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E26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E26C4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AE26C4"/>
    <w:pPr>
      <w:spacing w:after="200" w:line="240" w:lineRule="auto"/>
    </w:pPr>
    <w:rPr>
      <w:i/>
      <w:iCs/>
      <w:color w:val="44546A" w:themeColor="text2"/>
      <w:sz w:val="18"/>
      <w:szCs w:val="18"/>
      <w:lang w:val="en-GB"/>
    </w:rPr>
  </w:style>
  <w:style w:type="paragraph" w:styleId="Nagwek">
    <w:name w:val="header"/>
    <w:basedOn w:val="Normalny"/>
    <w:link w:val="NagwekZnak"/>
    <w:uiPriority w:val="99"/>
    <w:unhideWhenUsed/>
    <w:rsid w:val="00D77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77248"/>
  </w:style>
  <w:style w:type="paragraph" w:styleId="Stopka">
    <w:name w:val="footer"/>
    <w:basedOn w:val="Normalny"/>
    <w:link w:val="StopkaZnak"/>
    <w:uiPriority w:val="99"/>
    <w:unhideWhenUsed/>
    <w:rsid w:val="00D77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77248"/>
  </w:style>
  <w:style w:type="character" w:customStyle="1" w:styleId="Nagwek2Znak">
    <w:name w:val="Nagłówek 2 Znak"/>
    <w:basedOn w:val="Domylnaczcionkaakapitu"/>
    <w:link w:val="Nagwek2"/>
    <w:uiPriority w:val="9"/>
    <w:rsid w:val="00D772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3954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39547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rsid w:val="0039547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Styl1">
    <w:name w:val="Styl1"/>
    <w:basedOn w:val="Nagwek3"/>
    <w:link w:val="Styl1Znak"/>
    <w:qFormat/>
    <w:rsid w:val="00395479"/>
    <w:rPr>
      <w:color w:val="auto"/>
      <w:sz w:val="28"/>
    </w:rPr>
  </w:style>
  <w:style w:type="paragraph" w:styleId="Bezodstpw">
    <w:name w:val="No Spacing"/>
    <w:uiPriority w:val="1"/>
    <w:qFormat/>
    <w:rsid w:val="00395479"/>
    <w:pPr>
      <w:spacing w:after="0" w:line="240" w:lineRule="auto"/>
    </w:pPr>
  </w:style>
  <w:style w:type="character" w:customStyle="1" w:styleId="Styl1Znak">
    <w:name w:val="Styl1 Znak"/>
    <w:basedOn w:val="Nagwek3Znak"/>
    <w:link w:val="Styl1"/>
    <w:rsid w:val="00395479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95479"/>
    <w:pPr>
      <w:outlineLvl w:val="9"/>
    </w:pPr>
    <w:rPr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F5FC2"/>
    <w:pPr>
      <w:tabs>
        <w:tab w:val="left" w:pos="426"/>
        <w:tab w:val="right" w:leader="dot" w:pos="9062"/>
      </w:tabs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3954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395479"/>
    <w:rPr>
      <w:color w:val="0563C1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C0DA4"/>
    <w:pPr>
      <w:spacing w:after="0" w:line="240" w:lineRule="auto"/>
    </w:pPr>
    <w:rPr>
      <w:rFonts w:eastAsia="Times New Roman" w:cs="Times New Roman"/>
      <w:sz w:val="20"/>
      <w:szCs w:val="20"/>
      <w:lang w:val="en-GB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C0DA4"/>
    <w:rPr>
      <w:rFonts w:eastAsia="Times New Roman" w:cs="Times New Roman"/>
      <w:sz w:val="20"/>
      <w:szCs w:val="20"/>
      <w:lang w:val="en-GB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C0DA4"/>
    <w:rPr>
      <w:rFonts w:cs="Times New Roman"/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C0DA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C0DA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C0DA4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6B1F7B"/>
    <w:pPr>
      <w:spacing w:after="0"/>
    </w:pPr>
  </w:style>
  <w:style w:type="paragraph" w:styleId="Akapitzlist">
    <w:name w:val="List Paragraph"/>
    <w:basedOn w:val="Normalny"/>
    <w:uiPriority w:val="34"/>
    <w:qFormat/>
    <w:rsid w:val="0056127D"/>
    <w:pPr>
      <w:ind w:left="720"/>
      <w:contextualSpacing/>
    </w:pPr>
  </w:style>
  <w:style w:type="character" w:customStyle="1" w:styleId="l-product-right-pcategory">
    <w:name w:val="l-product-right-p_category"/>
    <w:basedOn w:val="Domylnaczcionkaakapitu"/>
    <w:rsid w:val="00DE01B1"/>
  </w:style>
  <w:style w:type="character" w:customStyle="1" w:styleId="l-product-right-pbrand">
    <w:name w:val="l-product-right-p_brand"/>
    <w:basedOn w:val="Domylnaczcionkaakapitu"/>
    <w:rsid w:val="00DE01B1"/>
  </w:style>
  <w:style w:type="character" w:styleId="HTML-staaszeroko">
    <w:name w:val="HTML Typewriter"/>
    <w:basedOn w:val="Domylnaczcionkaakapitu"/>
    <w:uiPriority w:val="99"/>
    <w:semiHidden/>
    <w:unhideWhenUsed/>
    <w:rsid w:val="004019A6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066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0668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">
    <w:name w:val="n"/>
    <w:basedOn w:val="Domylnaczcionkaakapitu"/>
    <w:rsid w:val="00106689"/>
  </w:style>
  <w:style w:type="character" w:customStyle="1" w:styleId="p">
    <w:name w:val="p"/>
    <w:basedOn w:val="Domylnaczcionkaakapitu"/>
    <w:rsid w:val="00106689"/>
  </w:style>
  <w:style w:type="character" w:customStyle="1" w:styleId="mi">
    <w:name w:val="mi"/>
    <w:basedOn w:val="Domylnaczcionkaakapitu"/>
    <w:rsid w:val="00106689"/>
  </w:style>
  <w:style w:type="character" w:customStyle="1" w:styleId="o">
    <w:name w:val="o"/>
    <w:basedOn w:val="Domylnaczcionkaakapitu"/>
    <w:rsid w:val="00106689"/>
  </w:style>
  <w:style w:type="character" w:customStyle="1" w:styleId="mf">
    <w:name w:val="mf"/>
    <w:basedOn w:val="Domylnaczcionkaakapitu"/>
    <w:rsid w:val="00106689"/>
  </w:style>
  <w:style w:type="character" w:customStyle="1" w:styleId="c1">
    <w:name w:val="c1"/>
    <w:basedOn w:val="Domylnaczcionkaakapitu"/>
    <w:rsid w:val="00106689"/>
  </w:style>
  <w:style w:type="character" w:customStyle="1" w:styleId="k">
    <w:name w:val="k"/>
    <w:basedOn w:val="Domylnaczcionkaakapitu"/>
    <w:rsid w:val="00106689"/>
  </w:style>
  <w:style w:type="character" w:customStyle="1" w:styleId="nl">
    <w:name w:val="nl"/>
    <w:basedOn w:val="Domylnaczcionkaakapitu"/>
    <w:rsid w:val="00155D2E"/>
  </w:style>
  <w:style w:type="character" w:customStyle="1" w:styleId="nb">
    <w:name w:val="nb"/>
    <w:basedOn w:val="Domylnaczcionkaakapitu"/>
    <w:rsid w:val="00155D2E"/>
  </w:style>
  <w:style w:type="character" w:customStyle="1" w:styleId="s">
    <w:name w:val="s"/>
    <w:basedOn w:val="Domylnaczcionkaakapitu"/>
    <w:rsid w:val="00155D2E"/>
  </w:style>
  <w:style w:type="character" w:customStyle="1" w:styleId="err">
    <w:name w:val="err"/>
    <w:basedOn w:val="Domylnaczcionkaakapitu"/>
    <w:rsid w:val="00155D2E"/>
  </w:style>
  <w:style w:type="paragraph" w:styleId="Tekstpodstawowy">
    <w:name w:val="Body Text"/>
    <w:basedOn w:val="Normalny"/>
    <w:link w:val="TekstpodstawowyZnak"/>
    <w:uiPriority w:val="99"/>
    <w:unhideWhenUsed/>
    <w:rsid w:val="005B3E17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B3E17"/>
  </w:style>
  <w:style w:type="table" w:styleId="Tabela-Siatka">
    <w:name w:val="Table Grid"/>
    <w:basedOn w:val="Standardowy"/>
    <w:uiPriority w:val="59"/>
    <w:rsid w:val="008F1B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">
    <w:name w:val="Heading"/>
    <w:basedOn w:val="Normalny"/>
    <w:next w:val="Tekstpodstawowy"/>
    <w:rsid w:val="002059A2"/>
    <w:pPr>
      <w:keepNext/>
      <w:widowControl w:val="0"/>
      <w:suppressAutoHyphens/>
      <w:spacing w:before="240" w:after="120" w:line="240" w:lineRule="auto"/>
    </w:pPr>
    <w:rPr>
      <w:rFonts w:ascii="Arial" w:eastAsia="Microsoft YaHei" w:hAnsi="Arial" w:cs="Lucida Sans"/>
      <w:kern w:val="1"/>
      <w:sz w:val="28"/>
      <w:szCs w:val="28"/>
      <w:lang w:eastAsia="hi-IN" w:bidi="hi-IN"/>
    </w:rPr>
  </w:style>
  <w:style w:type="paragraph" w:customStyle="1" w:styleId="PreformattedText">
    <w:name w:val="Preformatted Text"/>
    <w:basedOn w:val="Normalny"/>
    <w:rsid w:val="002059A2"/>
    <w:pPr>
      <w:widowControl w:val="0"/>
      <w:suppressAutoHyphens/>
      <w:spacing w:after="0" w:line="240" w:lineRule="auto"/>
    </w:pPr>
    <w:rPr>
      <w:rFonts w:ascii="Courier New" w:eastAsia="NSimSun" w:hAnsi="Courier New" w:cs="Courier New"/>
      <w:kern w:val="1"/>
      <w:sz w:val="20"/>
      <w:szCs w:val="20"/>
      <w:lang w:eastAsia="hi-IN" w:bidi="hi-IN"/>
    </w:rPr>
  </w:style>
  <w:style w:type="paragraph" w:customStyle="1" w:styleId="Rysunek">
    <w:name w:val="Rysunek"/>
    <w:basedOn w:val="Normalny"/>
    <w:rsid w:val="002059A2"/>
    <w:pPr>
      <w:widowControl w:val="0"/>
      <w:suppressLineNumbers/>
      <w:suppressAutoHyphens/>
      <w:spacing w:before="120" w:after="120" w:line="240" w:lineRule="auto"/>
    </w:pPr>
    <w:rPr>
      <w:rFonts w:ascii="Times New Roman" w:eastAsia="SimSun" w:hAnsi="Times New Roman" w:cs="Lucida Sans"/>
      <w:i/>
      <w:iCs/>
      <w:kern w:val="1"/>
      <w:sz w:val="24"/>
      <w:szCs w:val="24"/>
      <w:lang w:eastAsia="hi-IN" w:bidi="hi-IN"/>
    </w:rPr>
  </w:style>
  <w:style w:type="paragraph" w:styleId="Spistreci2">
    <w:name w:val="toc 2"/>
    <w:basedOn w:val="Normalny"/>
    <w:next w:val="Normalny"/>
    <w:autoRedefine/>
    <w:uiPriority w:val="39"/>
    <w:unhideWhenUsed/>
    <w:rsid w:val="00057929"/>
    <w:pPr>
      <w:spacing w:after="100"/>
      <w:ind w:left="220"/>
    </w:pPr>
  </w:style>
  <w:style w:type="paragraph" w:styleId="NormalnyWeb">
    <w:name w:val="Normal (Web)"/>
    <w:basedOn w:val="Normalny"/>
    <w:uiPriority w:val="99"/>
    <w:semiHidden/>
    <w:unhideWhenUsed/>
    <w:rsid w:val="000C1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9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l.wikipedia.org/wiki/Unified_Modeling_Language" TargetMode="External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pl.wikipedia.org/wiki/Przypadek_u%C5%BCyci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ystem-conference-online.herokuapp.com/login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ystem-conference-online.herokuapp.com/przegla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396F1-0F6A-4C9C-8303-18753346A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3082</Words>
  <Characters>18492</Characters>
  <Application>Microsoft Office Word</Application>
  <DocSecurity>0</DocSecurity>
  <Lines>154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21531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Łukasz Marcola</dc:creator>
  <cp:lastModifiedBy>Łukasz Malec</cp:lastModifiedBy>
  <cp:revision>3</cp:revision>
  <cp:lastPrinted>2016-06-09T13:33:00Z</cp:lastPrinted>
  <dcterms:created xsi:type="dcterms:W3CDTF">2016-06-26T21:23:00Z</dcterms:created>
  <dcterms:modified xsi:type="dcterms:W3CDTF">2016-06-29T13:47:00Z</dcterms:modified>
</cp:coreProperties>
</file>